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D36" w:rsidRPr="00A0199D" w:rsidRDefault="00AB5FCB" w:rsidP="00CA5D36">
      <w:pPr>
        <w:pStyle w:val="Title"/>
        <w:rPr>
          <w:noProof/>
          <w:sz w:val="40"/>
          <w:lang w:val="id-ID"/>
        </w:rPr>
      </w:pPr>
      <w:r>
        <w:rPr>
          <w:noProof/>
          <w:sz w:val="40"/>
          <w:lang w:val="id-ID"/>
        </w:rPr>
        <w:t>GRAFIKA KOMPUTER KELAS J</w:t>
      </w:r>
    </w:p>
    <w:p w:rsidR="00CA5D36" w:rsidRPr="00A0199D" w:rsidRDefault="00AB5FCB" w:rsidP="00CA5D36">
      <w:pPr>
        <w:pStyle w:val="Title"/>
        <w:rPr>
          <w:noProof/>
          <w:sz w:val="40"/>
          <w:lang w:val="id-ID"/>
        </w:rPr>
      </w:pPr>
      <w:r>
        <w:rPr>
          <w:noProof/>
          <w:sz w:val="40"/>
          <w:lang w:val="id-ID"/>
        </w:rPr>
        <w:t>KELOMPOK 5</w:t>
      </w:r>
    </w:p>
    <w:p w:rsidR="00CA5D36" w:rsidRPr="00A0199D" w:rsidRDefault="00CA5D36" w:rsidP="00CA5D36">
      <w:pPr>
        <w:rPr>
          <w:noProof/>
          <w:lang w:val="id-ID"/>
        </w:rPr>
      </w:pPr>
    </w:p>
    <w:p w:rsidR="00CA5D36" w:rsidRPr="00A0199D" w:rsidRDefault="00CA5D36" w:rsidP="00CA5D36">
      <w:pPr>
        <w:rPr>
          <w:noProof/>
          <w:lang w:val="id-ID"/>
        </w:rPr>
      </w:pPr>
    </w:p>
    <w:p w:rsidR="00CA5D36" w:rsidRPr="00A0199D" w:rsidRDefault="00D611A3" w:rsidP="00CA5D36">
      <w:pPr>
        <w:rPr>
          <w:noProof/>
          <w:lang w:val="id-ID"/>
        </w:rPr>
      </w:pPr>
      <w:r w:rsidRPr="00417EFE">
        <w:rPr>
          <w:rFonts w:ascii="Times New Roman" w:hAnsi="Times New Roman" w:cs="Times New Roman"/>
          <w:noProof/>
          <w:sz w:val="32"/>
          <w:lang w:eastAsia="en-US"/>
        </w:rPr>
        <mc:AlternateContent>
          <mc:Choice Requires="wps">
            <w:drawing>
              <wp:anchor distT="0" distB="0" distL="114300" distR="114300" simplePos="0" relativeHeight="251664384" behindDoc="0" locked="0" layoutInCell="1" allowOverlap="1" wp14:anchorId="5AD950A5" wp14:editId="5DF7B384">
                <wp:simplePos x="0" y="0"/>
                <wp:positionH relativeFrom="column">
                  <wp:posOffset>-213995</wp:posOffset>
                </wp:positionH>
                <wp:positionV relativeFrom="paragraph">
                  <wp:posOffset>118854</wp:posOffset>
                </wp:positionV>
                <wp:extent cx="6297930" cy="2569210"/>
                <wp:effectExtent l="0" t="0" r="26670" b="21590"/>
                <wp:wrapNone/>
                <wp:docPr id="7" name="Rounded Rectangle 7"/>
                <wp:cNvGraphicFramePr/>
                <a:graphic xmlns:a="http://schemas.openxmlformats.org/drawingml/2006/main">
                  <a:graphicData uri="http://schemas.microsoft.com/office/word/2010/wordprocessingShape">
                    <wps:wsp>
                      <wps:cNvSpPr/>
                      <wps:spPr>
                        <a:xfrm>
                          <a:off x="0" y="0"/>
                          <a:ext cx="6297930" cy="2569210"/>
                        </a:xfrm>
                        <a:prstGeom prst="round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35317" w:rsidRPr="00A0199D" w:rsidRDefault="00A35317" w:rsidP="00A0199D">
                            <w:pPr>
                              <w:spacing w:after="0"/>
                              <w:rPr>
                                <w:noProof/>
                                <w:sz w:val="32"/>
                                <w:szCs w:val="32"/>
                                <w:lang w:val="id-ID"/>
                              </w:rPr>
                            </w:pPr>
                            <w:r w:rsidRPr="00A0199D">
                              <w:rPr>
                                <w:noProof/>
                                <w:sz w:val="32"/>
                                <w:szCs w:val="32"/>
                                <w:lang w:val="id-ID"/>
                              </w:rPr>
                              <w:t>Nama Kelompok :</w:t>
                            </w:r>
                          </w:p>
                          <w:p w:rsidR="00A35317" w:rsidRPr="009C4643" w:rsidRDefault="00A35317" w:rsidP="00A0199D">
                            <w:pPr>
                              <w:spacing w:after="0"/>
                              <w:rPr>
                                <w:noProof/>
                                <w:sz w:val="32"/>
                                <w:szCs w:val="32"/>
                              </w:rPr>
                            </w:pPr>
                            <w:r>
                              <w:rPr>
                                <w:noProof/>
                                <w:sz w:val="32"/>
                                <w:szCs w:val="32"/>
                                <w:lang w:val="id-ID"/>
                              </w:rPr>
                              <w:t>14515020</w:t>
                            </w:r>
                            <w:r>
                              <w:rPr>
                                <w:noProof/>
                                <w:sz w:val="32"/>
                                <w:szCs w:val="32"/>
                              </w:rPr>
                              <w:t>7111067</w:t>
                            </w:r>
                            <w:r w:rsidRPr="00A0199D">
                              <w:rPr>
                                <w:noProof/>
                                <w:sz w:val="32"/>
                                <w:szCs w:val="32"/>
                                <w:lang w:val="id-ID"/>
                              </w:rPr>
                              <w:tab/>
                            </w:r>
                            <w:r>
                              <w:rPr>
                                <w:noProof/>
                                <w:sz w:val="32"/>
                                <w:szCs w:val="32"/>
                              </w:rPr>
                              <w:t>Robihamanto</w:t>
                            </w:r>
                          </w:p>
                          <w:p w:rsidR="00A35317" w:rsidRPr="00437937" w:rsidRDefault="00A35317" w:rsidP="00A0199D">
                            <w:pPr>
                              <w:spacing w:after="0"/>
                              <w:rPr>
                                <w:noProof/>
                                <w:sz w:val="32"/>
                                <w:szCs w:val="32"/>
                              </w:rPr>
                            </w:pPr>
                            <w:r>
                              <w:rPr>
                                <w:noProof/>
                                <w:sz w:val="32"/>
                                <w:szCs w:val="32"/>
                                <w:lang w:val="id-ID"/>
                              </w:rPr>
                              <w:t>145150201111066</w:t>
                            </w:r>
                            <w:r>
                              <w:rPr>
                                <w:noProof/>
                                <w:sz w:val="32"/>
                                <w:szCs w:val="32"/>
                                <w:lang w:val="id-ID"/>
                              </w:rPr>
                              <w:tab/>
                            </w:r>
                            <w:r>
                              <w:rPr>
                                <w:noProof/>
                                <w:sz w:val="32"/>
                                <w:szCs w:val="32"/>
                              </w:rPr>
                              <w:t>Andre Rizal Sinaga</w:t>
                            </w:r>
                          </w:p>
                          <w:p w:rsidR="00A35317" w:rsidRPr="00437937" w:rsidRDefault="00A35317" w:rsidP="00A0199D">
                            <w:pPr>
                              <w:spacing w:after="0"/>
                              <w:rPr>
                                <w:noProof/>
                                <w:sz w:val="32"/>
                                <w:szCs w:val="32"/>
                              </w:rPr>
                            </w:pPr>
                            <w:r>
                              <w:rPr>
                                <w:noProof/>
                                <w:sz w:val="32"/>
                                <w:szCs w:val="32"/>
                                <w:lang w:val="id-ID"/>
                              </w:rPr>
                              <w:t>14</w:t>
                            </w:r>
                            <w:r>
                              <w:rPr>
                                <w:noProof/>
                                <w:sz w:val="32"/>
                                <w:szCs w:val="32"/>
                              </w:rPr>
                              <w:t>5</w:t>
                            </w:r>
                            <w:r>
                              <w:rPr>
                                <w:noProof/>
                                <w:sz w:val="32"/>
                                <w:szCs w:val="32"/>
                                <w:lang w:val="id-ID"/>
                              </w:rPr>
                              <w:t>150</w:t>
                            </w:r>
                            <w:r w:rsidRPr="00A0199D">
                              <w:rPr>
                                <w:noProof/>
                                <w:sz w:val="32"/>
                                <w:szCs w:val="32"/>
                                <w:lang w:val="id-ID"/>
                              </w:rPr>
                              <w:t>20</w:t>
                            </w:r>
                            <w:r>
                              <w:rPr>
                                <w:noProof/>
                                <w:sz w:val="32"/>
                                <w:szCs w:val="32"/>
                              </w:rPr>
                              <w:t>1111068</w:t>
                            </w:r>
                            <w:r w:rsidRPr="00A0199D">
                              <w:rPr>
                                <w:noProof/>
                                <w:sz w:val="32"/>
                                <w:szCs w:val="32"/>
                                <w:lang w:val="id-ID"/>
                              </w:rPr>
                              <w:tab/>
                            </w:r>
                            <w:r>
                              <w:rPr>
                                <w:noProof/>
                                <w:sz w:val="32"/>
                                <w:szCs w:val="32"/>
                              </w:rPr>
                              <w:t>Bossarito Putro</w:t>
                            </w:r>
                          </w:p>
                          <w:p w:rsidR="00A35317" w:rsidRPr="00437937" w:rsidRDefault="00A35317" w:rsidP="00A0199D">
                            <w:pPr>
                              <w:spacing w:after="0"/>
                              <w:rPr>
                                <w:noProof/>
                                <w:sz w:val="32"/>
                                <w:szCs w:val="32"/>
                              </w:rPr>
                            </w:pPr>
                            <w:r>
                              <w:rPr>
                                <w:noProof/>
                                <w:sz w:val="32"/>
                                <w:szCs w:val="32"/>
                                <w:lang w:val="id-ID"/>
                              </w:rPr>
                              <w:t>14515020</w:t>
                            </w:r>
                            <w:r>
                              <w:rPr>
                                <w:noProof/>
                                <w:sz w:val="32"/>
                                <w:szCs w:val="32"/>
                              </w:rPr>
                              <w:t>1111110</w:t>
                            </w:r>
                            <w:r>
                              <w:rPr>
                                <w:noProof/>
                                <w:sz w:val="32"/>
                                <w:szCs w:val="32"/>
                              </w:rPr>
                              <w:tab/>
                              <w:t>Rendy Mardiansyah</w:t>
                            </w:r>
                          </w:p>
                          <w:p w:rsidR="00A35317" w:rsidRPr="00A0199D" w:rsidRDefault="00A35317" w:rsidP="00A0199D">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D950A5" id="Rounded Rectangle 7" o:spid="_x0000_s1026" style="position:absolute;margin-left:-16.85pt;margin-top:9.35pt;width:495.9pt;height:20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" filled="f" strokecolor="white [3212]" strokeweight="1pt">
                <v:textbox>
                  <w:txbxContent>
                    <w:p w:rsidR="00A35317" w:rsidRPr="00A0199D" w:rsidRDefault="00A35317" w:rsidP="00A0199D">
                      <w:pPr>
                        <w:spacing w:after="0"/>
                        <w:rPr>
                          <w:noProof/>
                          <w:sz w:val="32"/>
                          <w:szCs w:val="32"/>
                          <w:lang w:val="id-ID"/>
                        </w:rPr>
                      </w:pPr>
                      <w:r w:rsidRPr="00A0199D">
                        <w:rPr>
                          <w:noProof/>
                          <w:sz w:val="32"/>
                          <w:szCs w:val="32"/>
                          <w:lang w:val="id-ID"/>
                        </w:rPr>
                        <w:t>Nama Kelompok :</w:t>
                      </w:r>
                    </w:p>
                    <w:p w:rsidR="00A35317" w:rsidRPr="009C4643" w:rsidRDefault="00A35317" w:rsidP="00A0199D">
                      <w:pPr>
                        <w:spacing w:after="0"/>
                        <w:rPr>
                          <w:noProof/>
                          <w:sz w:val="32"/>
                          <w:szCs w:val="32"/>
                        </w:rPr>
                      </w:pPr>
                      <w:r>
                        <w:rPr>
                          <w:noProof/>
                          <w:sz w:val="32"/>
                          <w:szCs w:val="32"/>
                          <w:lang w:val="id-ID"/>
                        </w:rPr>
                        <w:t>14515020</w:t>
                      </w:r>
                      <w:r>
                        <w:rPr>
                          <w:noProof/>
                          <w:sz w:val="32"/>
                          <w:szCs w:val="32"/>
                        </w:rPr>
                        <w:t>7111067</w:t>
                      </w:r>
                      <w:r w:rsidRPr="00A0199D">
                        <w:rPr>
                          <w:noProof/>
                          <w:sz w:val="32"/>
                          <w:szCs w:val="32"/>
                          <w:lang w:val="id-ID"/>
                        </w:rPr>
                        <w:tab/>
                      </w:r>
                      <w:r>
                        <w:rPr>
                          <w:noProof/>
                          <w:sz w:val="32"/>
                          <w:szCs w:val="32"/>
                        </w:rPr>
                        <w:t>Robihamanto</w:t>
                      </w:r>
                    </w:p>
                    <w:p w:rsidR="00A35317" w:rsidRPr="00437937" w:rsidRDefault="00A35317" w:rsidP="00A0199D">
                      <w:pPr>
                        <w:spacing w:after="0"/>
                        <w:rPr>
                          <w:noProof/>
                          <w:sz w:val="32"/>
                          <w:szCs w:val="32"/>
                        </w:rPr>
                      </w:pPr>
                      <w:r>
                        <w:rPr>
                          <w:noProof/>
                          <w:sz w:val="32"/>
                          <w:szCs w:val="32"/>
                          <w:lang w:val="id-ID"/>
                        </w:rPr>
                        <w:t>145150201111066</w:t>
                      </w:r>
                      <w:r>
                        <w:rPr>
                          <w:noProof/>
                          <w:sz w:val="32"/>
                          <w:szCs w:val="32"/>
                          <w:lang w:val="id-ID"/>
                        </w:rPr>
                        <w:tab/>
                      </w:r>
                      <w:r>
                        <w:rPr>
                          <w:noProof/>
                          <w:sz w:val="32"/>
                          <w:szCs w:val="32"/>
                        </w:rPr>
                        <w:t>Andre Rizal Sinaga</w:t>
                      </w:r>
                    </w:p>
                    <w:p w:rsidR="00A35317" w:rsidRPr="00437937" w:rsidRDefault="00A35317" w:rsidP="00A0199D">
                      <w:pPr>
                        <w:spacing w:after="0"/>
                        <w:rPr>
                          <w:noProof/>
                          <w:sz w:val="32"/>
                          <w:szCs w:val="32"/>
                        </w:rPr>
                      </w:pPr>
                      <w:r>
                        <w:rPr>
                          <w:noProof/>
                          <w:sz w:val="32"/>
                          <w:szCs w:val="32"/>
                          <w:lang w:val="id-ID"/>
                        </w:rPr>
                        <w:t>14</w:t>
                      </w:r>
                      <w:r>
                        <w:rPr>
                          <w:noProof/>
                          <w:sz w:val="32"/>
                          <w:szCs w:val="32"/>
                        </w:rPr>
                        <w:t>5</w:t>
                      </w:r>
                      <w:r>
                        <w:rPr>
                          <w:noProof/>
                          <w:sz w:val="32"/>
                          <w:szCs w:val="32"/>
                          <w:lang w:val="id-ID"/>
                        </w:rPr>
                        <w:t>150</w:t>
                      </w:r>
                      <w:r w:rsidRPr="00A0199D">
                        <w:rPr>
                          <w:noProof/>
                          <w:sz w:val="32"/>
                          <w:szCs w:val="32"/>
                          <w:lang w:val="id-ID"/>
                        </w:rPr>
                        <w:t>20</w:t>
                      </w:r>
                      <w:r>
                        <w:rPr>
                          <w:noProof/>
                          <w:sz w:val="32"/>
                          <w:szCs w:val="32"/>
                        </w:rPr>
                        <w:t>1111068</w:t>
                      </w:r>
                      <w:r w:rsidRPr="00A0199D">
                        <w:rPr>
                          <w:noProof/>
                          <w:sz w:val="32"/>
                          <w:szCs w:val="32"/>
                          <w:lang w:val="id-ID"/>
                        </w:rPr>
                        <w:tab/>
                      </w:r>
                      <w:r>
                        <w:rPr>
                          <w:noProof/>
                          <w:sz w:val="32"/>
                          <w:szCs w:val="32"/>
                        </w:rPr>
                        <w:t>Bossarito Putro</w:t>
                      </w:r>
                    </w:p>
                    <w:p w:rsidR="00A35317" w:rsidRPr="00437937" w:rsidRDefault="00A35317" w:rsidP="00A0199D">
                      <w:pPr>
                        <w:spacing w:after="0"/>
                        <w:rPr>
                          <w:noProof/>
                          <w:sz w:val="32"/>
                          <w:szCs w:val="32"/>
                        </w:rPr>
                      </w:pPr>
                      <w:r>
                        <w:rPr>
                          <w:noProof/>
                          <w:sz w:val="32"/>
                          <w:szCs w:val="32"/>
                          <w:lang w:val="id-ID"/>
                        </w:rPr>
                        <w:t>14515020</w:t>
                      </w:r>
                      <w:r>
                        <w:rPr>
                          <w:noProof/>
                          <w:sz w:val="32"/>
                          <w:szCs w:val="32"/>
                        </w:rPr>
                        <w:t>1111110</w:t>
                      </w:r>
                      <w:r>
                        <w:rPr>
                          <w:noProof/>
                          <w:sz w:val="32"/>
                          <w:szCs w:val="32"/>
                        </w:rPr>
                        <w:tab/>
                        <w:t>Rendy Mardiansyah</w:t>
                      </w:r>
                    </w:p>
                    <w:p w:rsidR="00A35317" w:rsidRPr="00A0199D" w:rsidRDefault="00A35317" w:rsidP="00A0199D">
                      <w:pPr>
                        <w:jc w:val="center"/>
                        <w:rPr>
                          <w:sz w:val="32"/>
                          <w:szCs w:val="32"/>
                        </w:rPr>
                      </w:pPr>
                    </w:p>
                  </w:txbxContent>
                </v:textbox>
              </v:roundrect>
            </w:pict>
          </mc:Fallback>
        </mc:AlternateContent>
      </w:r>
    </w:p>
    <w:p w:rsidR="00CA5D36" w:rsidRPr="00A0199D" w:rsidRDefault="00CA5D36" w:rsidP="00CA5D36">
      <w:pPr>
        <w:rPr>
          <w:noProof/>
          <w:lang w:val="id-ID"/>
        </w:rPr>
      </w:pPr>
    </w:p>
    <w:p w:rsidR="00CA5D36" w:rsidRDefault="00CA5D36" w:rsidP="00CA5D36">
      <w:pPr>
        <w:rPr>
          <w:noProof/>
          <w:lang w:val="id-ID"/>
        </w:rPr>
      </w:pPr>
    </w:p>
    <w:p w:rsidR="00A0199D" w:rsidRPr="00A0199D" w:rsidRDefault="00A0199D" w:rsidP="00CA5D36">
      <w:pPr>
        <w:rPr>
          <w:noProof/>
          <w:lang w:val="id-ID"/>
        </w:rPr>
      </w:pPr>
    </w:p>
    <w:p w:rsidR="00CA5D36" w:rsidRPr="00A0199D" w:rsidRDefault="00CA5D36" w:rsidP="00CA5D36">
      <w:pPr>
        <w:rPr>
          <w:noProof/>
          <w:lang w:val="id-ID"/>
        </w:rPr>
      </w:pPr>
    </w:p>
    <w:p w:rsidR="00CA5D36" w:rsidRPr="00A0199D" w:rsidRDefault="00CA5D36" w:rsidP="00CA5D36">
      <w:pPr>
        <w:rPr>
          <w:noProof/>
          <w:lang w:val="id-ID"/>
        </w:rPr>
      </w:pPr>
    </w:p>
    <w:p w:rsidR="00CA5D36" w:rsidRPr="00A0199D" w:rsidRDefault="00CA5D36" w:rsidP="00CA5D36">
      <w:pPr>
        <w:rPr>
          <w:noProof/>
          <w:lang w:val="id-ID"/>
        </w:rPr>
      </w:pPr>
    </w:p>
    <w:p w:rsidR="00CA5D36" w:rsidRPr="00A0199D" w:rsidRDefault="00CA5D36" w:rsidP="00CA5D36">
      <w:pPr>
        <w:rPr>
          <w:noProof/>
          <w:lang w:val="id-ID"/>
        </w:rPr>
      </w:pPr>
    </w:p>
    <w:p w:rsidR="00CA5D36" w:rsidRPr="00A0199D" w:rsidRDefault="00CA5D36" w:rsidP="00CA5D36">
      <w:pPr>
        <w:pStyle w:val="Title"/>
        <w:jc w:val="right"/>
        <w:rPr>
          <w:noProof/>
          <w:lang w:val="id-ID"/>
        </w:rPr>
      </w:pPr>
    </w:p>
    <w:p w:rsidR="00CA5D36" w:rsidRPr="00A0199D" w:rsidRDefault="00CA5D36" w:rsidP="00CA5D36">
      <w:pPr>
        <w:pStyle w:val="Title"/>
        <w:jc w:val="right"/>
        <w:rPr>
          <w:noProof/>
          <w:lang w:val="id-ID"/>
        </w:rPr>
      </w:pPr>
    </w:p>
    <w:p w:rsidR="00CA5D36" w:rsidRPr="00A0199D" w:rsidRDefault="00D611A3" w:rsidP="00CA5D36">
      <w:pPr>
        <w:pStyle w:val="Title"/>
        <w:jc w:val="right"/>
        <w:rPr>
          <w:noProof/>
          <w:lang w:val="id-ID"/>
        </w:rPr>
      </w:pPr>
      <w:r>
        <w:rPr>
          <w:noProof/>
          <w:lang w:eastAsia="en-US"/>
        </w:rPr>
        <mc:AlternateContent>
          <mc:Choice Requires="wps">
            <w:drawing>
              <wp:anchor distT="0" distB="0" distL="114300" distR="114300" simplePos="0" relativeHeight="251665408" behindDoc="0" locked="0" layoutInCell="1" allowOverlap="1">
                <wp:simplePos x="0" y="0"/>
                <wp:positionH relativeFrom="column">
                  <wp:posOffset>-120015</wp:posOffset>
                </wp:positionH>
                <wp:positionV relativeFrom="paragraph">
                  <wp:posOffset>472507</wp:posOffset>
                </wp:positionV>
                <wp:extent cx="6418246" cy="1179095"/>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6418246" cy="11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317" w:rsidRPr="009A2BFD" w:rsidRDefault="00A35317" w:rsidP="00D611A3">
                            <w:pPr>
                              <w:pStyle w:val="Title"/>
                              <w:jc w:val="right"/>
                              <w:rPr>
                                <w:noProof/>
                                <w:sz w:val="44"/>
                                <w:szCs w:val="44"/>
                                <w:lang w:val="id-ID"/>
                              </w:rPr>
                            </w:pPr>
                          </w:p>
                          <w:p w:rsidR="00A35317" w:rsidRPr="009A2BFD" w:rsidRDefault="00A35317" w:rsidP="009A2BFD">
                            <w:pPr>
                              <w:pStyle w:val="Title"/>
                              <w:jc w:val="right"/>
                              <w:rPr>
                                <w:noProof/>
                                <w:sz w:val="44"/>
                                <w:szCs w:val="44"/>
                                <w:lang w:val="id-ID"/>
                              </w:rPr>
                            </w:pPr>
                            <w:r w:rsidRPr="009A2BFD">
                              <w:rPr>
                                <w:noProof/>
                                <w:sz w:val="44"/>
                                <w:szCs w:val="44"/>
                                <w:lang w:val="id-ID"/>
                              </w:rPr>
                              <w:t>Modelling Labirin Coban Rondo Batu, Jawa Timur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9.45pt;margin-top:37.2pt;width:505.35pt;height:9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" filled="f" stroked="f" strokeweight=".5pt">
                <v:textbox>
                  <w:txbxContent>
                    <w:p w:rsidR="00A35317" w:rsidRPr="009A2BFD" w:rsidRDefault="00A35317" w:rsidP="00D611A3">
                      <w:pPr>
                        <w:pStyle w:val="Title"/>
                        <w:jc w:val="right"/>
                        <w:rPr>
                          <w:noProof/>
                          <w:sz w:val="44"/>
                          <w:szCs w:val="44"/>
                          <w:lang w:val="id-ID"/>
                        </w:rPr>
                      </w:pPr>
                    </w:p>
                    <w:p w:rsidR="00A35317" w:rsidRPr="009A2BFD" w:rsidRDefault="00A35317" w:rsidP="009A2BFD">
                      <w:pPr>
                        <w:pStyle w:val="Title"/>
                        <w:jc w:val="right"/>
                        <w:rPr>
                          <w:noProof/>
                          <w:sz w:val="44"/>
                          <w:szCs w:val="44"/>
                          <w:lang w:val="id-ID"/>
                        </w:rPr>
                      </w:pPr>
                      <w:r w:rsidRPr="009A2BFD">
                        <w:rPr>
                          <w:noProof/>
                          <w:sz w:val="44"/>
                          <w:szCs w:val="44"/>
                          <w:lang w:val="id-ID"/>
                        </w:rPr>
                        <w:t>Modelling Labirin Coban Rondo Batu, Jawa Timur</w:t>
                      </w:r>
                    </w:p>
                  </w:txbxContent>
                </v:textbox>
              </v:shape>
            </w:pict>
          </mc:Fallback>
        </mc:AlternateContent>
      </w:r>
    </w:p>
    <w:p w:rsidR="00CA5D36" w:rsidRDefault="00CA5D36" w:rsidP="00CA5D36">
      <w:pPr>
        <w:rPr>
          <w:noProof/>
          <w:lang w:val="id-ID"/>
        </w:rPr>
      </w:pPr>
    </w:p>
    <w:p w:rsidR="00D611A3" w:rsidRDefault="00D611A3" w:rsidP="00CA5D36">
      <w:pPr>
        <w:rPr>
          <w:noProof/>
          <w:lang w:val="id-ID"/>
        </w:rPr>
      </w:pPr>
    </w:p>
    <w:p w:rsidR="00D611A3" w:rsidRPr="00A0199D" w:rsidRDefault="00D611A3" w:rsidP="00CA5D36">
      <w:pPr>
        <w:rPr>
          <w:noProof/>
          <w:lang w:val="id-ID"/>
        </w:rPr>
      </w:pPr>
    </w:p>
    <w:p w:rsidR="00CA5D36" w:rsidRPr="00A0199D" w:rsidRDefault="00D611A3">
      <w:pPr>
        <w:rPr>
          <w:rFonts w:asciiTheme="majorHAnsi" w:eastAsiaTheme="majorEastAsia" w:hAnsiTheme="majorHAnsi" w:cstheme="majorBidi"/>
          <w:caps/>
          <w:noProof/>
          <w:color w:val="099BDD" w:themeColor="text2"/>
          <w:spacing w:val="10"/>
          <w:sz w:val="52"/>
          <w:szCs w:val="52"/>
          <w:lang w:val="id-ID"/>
        </w:rPr>
      </w:pPr>
      <w:r w:rsidRPr="00A0199D">
        <w:rPr>
          <w:noProof/>
          <w:lang w:eastAsia="en-US"/>
        </w:rPr>
        <mc:AlternateContent>
          <mc:Choice Requires="wps">
            <w:drawing>
              <wp:anchor distT="0" distB="0" distL="114300" distR="114300" simplePos="0" relativeHeight="251658240" behindDoc="0" locked="0" layoutInCell="1" allowOverlap="1" wp14:anchorId="4AAF236C" wp14:editId="3BEECACA">
                <wp:simplePos x="0" y="0"/>
                <wp:positionH relativeFrom="column">
                  <wp:posOffset>-120015</wp:posOffset>
                </wp:positionH>
                <wp:positionV relativeFrom="paragraph">
                  <wp:posOffset>152291</wp:posOffset>
                </wp:positionV>
                <wp:extent cx="6424295" cy="47625"/>
                <wp:effectExtent l="0" t="0" r="0" b="9525"/>
                <wp:wrapNone/>
                <wp:docPr id="2" name="Rectangle 2"/>
                <wp:cNvGraphicFramePr/>
                <a:graphic xmlns:a="http://schemas.openxmlformats.org/drawingml/2006/main">
                  <a:graphicData uri="http://schemas.microsoft.com/office/word/2010/wordprocessingShape">
                    <wps:wsp>
                      <wps:cNvSpPr/>
                      <wps:spPr>
                        <a:xfrm>
                          <a:off x="0" y="0"/>
                          <a:ext cx="6424295" cy="4762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37963" id="Rectangle 2" o:spid="_x0000_s1026" style="position:absolute;margin-left:-9.45pt;margin-top:12pt;width:505.85pt;height: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" fillcolor="#7f7f7f [1612]" stroked="f" strokeweight="1pt"/>
            </w:pict>
          </mc:Fallback>
        </mc:AlternateContent>
      </w:r>
      <w:r>
        <w:rPr>
          <w:noProof/>
          <w:lang w:eastAsia="en-US"/>
        </w:rPr>
        <mc:AlternateContent>
          <mc:Choice Requires="wps">
            <w:drawing>
              <wp:anchor distT="0" distB="0" distL="114300" distR="114300" simplePos="0" relativeHeight="251662336" behindDoc="0" locked="0" layoutInCell="1" allowOverlap="1" wp14:anchorId="2586054B" wp14:editId="2185DF65">
                <wp:simplePos x="0" y="0"/>
                <wp:positionH relativeFrom="column">
                  <wp:posOffset>0</wp:posOffset>
                </wp:positionH>
                <wp:positionV relativeFrom="paragraph">
                  <wp:posOffset>286276</wp:posOffset>
                </wp:positionV>
                <wp:extent cx="6303645" cy="8185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6303645" cy="81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5317" w:rsidRPr="00A0199D" w:rsidRDefault="00A35317" w:rsidP="00A0199D">
                            <w:pPr>
                              <w:jc w:val="right"/>
                              <w:rPr>
                                <w:b/>
                                <w:noProof/>
                                <w:color w:val="404040" w:themeColor="text1" w:themeTint="E6"/>
                                <w:sz w:val="32"/>
                                <w:lang w:val="id-ID"/>
                              </w:rPr>
                            </w:pPr>
                            <w:r w:rsidRPr="00A0199D">
                              <w:rPr>
                                <w:b/>
                                <w:noProof/>
                                <w:color w:val="404040" w:themeColor="text1" w:themeTint="E6"/>
                                <w:sz w:val="32"/>
                              </w:rPr>
                              <w:t>FAKULTAS</w:t>
                            </w:r>
                            <w:r w:rsidRPr="00A0199D">
                              <w:rPr>
                                <w:b/>
                                <w:noProof/>
                                <w:color w:val="404040" w:themeColor="text1" w:themeTint="E6"/>
                                <w:sz w:val="32"/>
                                <w:lang w:val="id-ID"/>
                              </w:rPr>
                              <w:t xml:space="preserve"> ILMU KOMPUTER</w:t>
                            </w:r>
                          </w:p>
                          <w:p w:rsidR="00A35317" w:rsidRDefault="00A35317" w:rsidP="00A0199D">
                            <w:pPr>
                              <w:jc w:val="right"/>
                              <w:rPr>
                                <w:b/>
                                <w:noProof/>
                                <w:color w:val="404040" w:themeColor="text1" w:themeTint="E6"/>
                                <w:sz w:val="32"/>
                                <w:lang w:val="id-ID"/>
                              </w:rPr>
                            </w:pPr>
                            <w:r w:rsidRPr="00A0199D">
                              <w:rPr>
                                <w:b/>
                                <w:noProof/>
                                <w:color w:val="404040" w:themeColor="text1" w:themeTint="E6"/>
                                <w:sz w:val="32"/>
                                <w:lang w:val="id-ID"/>
                              </w:rPr>
                              <w:t>UNIVERSITAS BRAWIJAYA</w:t>
                            </w:r>
                          </w:p>
                          <w:p w:rsidR="00A35317" w:rsidRPr="00D611A3" w:rsidRDefault="00A35317" w:rsidP="00A0199D">
                            <w:pPr>
                              <w:jc w:val="right"/>
                              <w:rPr>
                                <w:b/>
                                <w:noProof/>
                                <w:color w:val="404040" w:themeColor="text1" w:themeTint="E6"/>
                                <w:sz w:val="32"/>
                              </w:rPr>
                            </w:pPr>
                            <w:r>
                              <w:rPr>
                                <w:b/>
                                <w:noProof/>
                                <w:color w:val="404040" w:themeColor="text1" w:themeTint="E6"/>
                                <w:sz w:val="32"/>
                              </w:rPr>
                              <w:t>2016</w:t>
                            </w:r>
                          </w:p>
                          <w:p w:rsidR="00A35317" w:rsidRPr="00A0199D" w:rsidRDefault="00A35317">
                            <w:pPr>
                              <w:rPr>
                                <w:b/>
                                <w:color w:val="404040" w:themeColor="text1" w:themeTint="E6"/>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6054B" id="Text Box 6" o:spid="_x0000_s1028" type="#_x0000_t202" style="position:absolute;margin-left:0;margin-top:22.55pt;width:496.35pt;height:64.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" filled="f" stroked="f" strokeweight=".5pt">
                <v:textbox>
                  <w:txbxContent>
                    <w:p w:rsidR="00A35317" w:rsidRPr="00A0199D" w:rsidRDefault="00A35317" w:rsidP="00A0199D">
                      <w:pPr>
                        <w:jc w:val="right"/>
                        <w:rPr>
                          <w:b/>
                          <w:noProof/>
                          <w:color w:val="404040" w:themeColor="text1" w:themeTint="E6"/>
                          <w:sz w:val="32"/>
                          <w:lang w:val="id-ID"/>
                        </w:rPr>
                      </w:pPr>
                      <w:r w:rsidRPr="00A0199D">
                        <w:rPr>
                          <w:b/>
                          <w:noProof/>
                          <w:color w:val="404040" w:themeColor="text1" w:themeTint="E6"/>
                          <w:sz w:val="32"/>
                        </w:rPr>
                        <w:t>FAKULTAS</w:t>
                      </w:r>
                      <w:r w:rsidRPr="00A0199D">
                        <w:rPr>
                          <w:b/>
                          <w:noProof/>
                          <w:color w:val="404040" w:themeColor="text1" w:themeTint="E6"/>
                          <w:sz w:val="32"/>
                          <w:lang w:val="id-ID"/>
                        </w:rPr>
                        <w:t xml:space="preserve"> ILMU KOMPUTER</w:t>
                      </w:r>
                    </w:p>
                    <w:p w:rsidR="00A35317" w:rsidRDefault="00A35317" w:rsidP="00A0199D">
                      <w:pPr>
                        <w:jc w:val="right"/>
                        <w:rPr>
                          <w:b/>
                          <w:noProof/>
                          <w:color w:val="404040" w:themeColor="text1" w:themeTint="E6"/>
                          <w:sz w:val="32"/>
                          <w:lang w:val="id-ID"/>
                        </w:rPr>
                      </w:pPr>
                      <w:r w:rsidRPr="00A0199D">
                        <w:rPr>
                          <w:b/>
                          <w:noProof/>
                          <w:color w:val="404040" w:themeColor="text1" w:themeTint="E6"/>
                          <w:sz w:val="32"/>
                          <w:lang w:val="id-ID"/>
                        </w:rPr>
                        <w:t>UNIVERSITAS BRAWIJAYA</w:t>
                      </w:r>
                    </w:p>
                    <w:p w:rsidR="00A35317" w:rsidRPr="00D611A3" w:rsidRDefault="00A35317" w:rsidP="00A0199D">
                      <w:pPr>
                        <w:jc w:val="right"/>
                        <w:rPr>
                          <w:b/>
                          <w:noProof/>
                          <w:color w:val="404040" w:themeColor="text1" w:themeTint="E6"/>
                          <w:sz w:val="32"/>
                        </w:rPr>
                      </w:pPr>
                      <w:r>
                        <w:rPr>
                          <w:b/>
                          <w:noProof/>
                          <w:color w:val="404040" w:themeColor="text1" w:themeTint="E6"/>
                          <w:sz w:val="32"/>
                        </w:rPr>
                        <w:t>2016</w:t>
                      </w:r>
                    </w:p>
                    <w:p w:rsidR="00A35317" w:rsidRPr="00A0199D" w:rsidRDefault="00A35317">
                      <w:pPr>
                        <w:rPr>
                          <w:b/>
                          <w:color w:val="404040" w:themeColor="text1" w:themeTint="E6"/>
                          <w:sz w:val="32"/>
                        </w:rPr>
                      </w:pPr>
                    </w:p>
                  </w:txbxContent>
                </v:textbox>
              </v:shape>
            </w:pict>
          </mc:Fallback>
        </mc:AlternateContent>
      </w:r>
      <w:r w:rsidR="00A0199D">
        <w:rPr>
          <w:noProof/>
          <w:lang w:eastAsia="en-US"/>
        </w:rPr>
        <mc:AlternateContent>
          <mc:Choice Requires="wpg">
            <w:drawing>
              <wp:anchor distT="0" distB="0" distL="114300" distR="114300" simplePos="0" relativeHeight="251661312" behindDoc="0" locked="0" layoutInCell="1" allowOverlap="1" wp14:anchorId="2E19B9D8" wp14:editId="2BFB6A2A">
                <wp:simplePos x="0" y="0"/>
                <wp:positionH relativeFrom="column">
                  <wp:posOffset>-125730</wp:posOffset>
                </wp:positionH>
                <wp:positionV relativeFrom="paragraph">
                  <wp:posOffset>1369804</wp:posOffset>
                </wp:positionV>
                <wp:extent cx="6424295" cy="724535"/>
                <wp:effectExtent l="0" t="0" r="0" b="0"/>
                <wp:wrapNone/>
                <wp:docPr id="5" name="Group 5"/>
                <wp:cNvGraphicFramePr/>
                <a:graphic xmlns:a="http://schemas.openxmlformats.org/drawingml/2006/main">
                  <a:graphicData uri="http://schemas.microsoft.com/office/word/2010/wordprocessingGroup">
                    <wpg:wgp>
                      <wpg:cNvGrpSpPr/>
                      <wpg:grpSpPr>
                        <a:xfrm>
                          <a:off x="0" y="0"/>
                          <a:ext cx="6424295" cy="724535"/>
                          <a:chOff x="0" y="0"/>
                          <a:chExt cx="6424295" cy="724535"/>
                        </a:xfrm>
                        <a:solidFill>
                          <a:schemeClr val="bg2">
                            <a:lumMod val="75000"/>
                          </a:schemeClr>
                        </a:solidFill>
                      </wpg:grpSpPr>
                      <wps:wsp>
                        <wps:cNvPr id="3" name="Round Same Side Corner Rectangle 3"/>
                        <wps:cNvSpPr/>
                        <wps:spPr>
                          <a:xfrm rot="10800000">
                            <a:off x="0" y="0"/>
                            <a:ext cx="6424295" cy="724535"/>
                          </a:xfrm>
                          <a:prstGeom prst="round2SameRect">
                            <a:avLst/>
                          </a:prstGeom>
                          <a:grpFill/>
                          <a:ln>
                            <a:noFill/>
                          </a:ln>
                        </wps:spPr>
                        <wps:style>
                          <a:lnRef idx="3">
                            <a:schemeClr val="lt1"/>
                          </a:lnRef>
                          <a:fillRef idx="1">
                            <a:schemeClr val="accent2"/>
                          </a:fillRef>
                          <a:effectRef idx="1">
                            <a:schemeClr val="accent2"/>
                          </a:effectRef>
                          <a:fontRef idx="minor">
                            <a:schemeClr val="lt1"/>
                          </a:fontRef>
                        </wps:style>
                        <wps:txbx>
                          <w:txbxContent>
                            <w:p w:rsidR="00A35317" w:rsidRPr="00A0199D" w:rsidRDefault="00A35317" w:rsidP="00A0199D">
                              <w:pPr>
                                <w:jc w:val="right"/>
                                <w:rPr>
                                  <w:noProof/>
                                  <w:sz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3090041" y="94593"/>
                            <a:ext cx="3091180" cy="44132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35317" w:rsidRPr="00D611A3" w:rsidRDefault="00A35317" w:rsidP="00A0199D">
                              <w:pPr>
                                <w:jc w:val="right"/>
                                <w:rPr>
                                  <w:noProof/>
                                  <w:color w:val="FFFFFF" w:themeColor="background1"/>
                                  <w:sz w:val="34"/>
                                </w:rPr>
                              </w:pPr>
                              <w:r w:rsidRPr="00D611A3">
                                <w:rPr>
                                  <w:noProof/>
                                  <w:color w:val="FFFFFF" w:themeColor="background1"/>
                                  <w:sz w:val="34"/>
                                  <w:lang w:val="id-ID"/>
                                </w:rPr>
                                <w:t>Proposal Grafika Komputer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19B9D8" id="Group 5" o:spid="_x0000_s1029" style="position:absolute;margin-left:-9.9pt;margin-top:107.85pt;width:505.85pt;height:57.05pt;z-index:251661312" coordsize="64242,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">
                <v:shape id="Round Same Side Corner Rectangle 3" o:spid="_x0000_s1030" style="position:absolute;width:64242;height:7245;rotation:180;visibility:visible;mso-wrap-style:square;v-text-anchor:middle" coordsize="6424295,724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" adj="-11796480,,5400" path="m120758,l6303537,v66693,,120758,54065,120758,120758l6424295,724535r,l,724535r,l,120758c,54065,54065,,120758,xe" filled="f" stroked="f" strokeweight="2pt">
                  <v:stroke joinstyle="miter"/>
                  <v:formulas/>
                  <v:path arrowok="t" o:connecttype="custom" o:connectlocs="120758,0;6303537,0;6424295,120758;6424295,724535;6424295,724535;0,724535;0,724535;0,120758;120758,0" o:connectangles="0,0,0,0,0,0,0,0,0" textboxrect="0,0,6424295,724535"/>
                  <v:textbox>
                    <w:txbxContent>
                      <w:p w:rsidR="00A35317" w:rsidRPr="00A0199D" w:rsidRDefault="00A35317" w:rsidP="00A0199D">
                        <w:pPr>
                          <w:jc w:val="right"/>
                          <w:rPr>
                            <w:noProof/>
                            <w:sz w:val="34"/>
                          </w:rPr>
                        </w:pPr>
                      </w:p>
                    </w:txbxContent>
                  </v:textbox>
                </v:shape>
                <v:shape id="Text Box 4" o:spid="_x0000_s1031" type="#_x0000_t202" style="position:absolute;left:30900;top:945;width:30912;height:44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RIxAAAANoAAAAPAAAAZHJzL2Rvd25yZXYueG1sRI/dagIx&#10;FITvC75DOEJvimZbis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Cu9VEjEAAAA2gAAAA8A&#10;AAAAAAAAAAAAAAAABwIAAGRycy9kb3ducmV2LnhtbFBLBQYAAAAAAwADALcAAAD4AgAAAAA=&#10;" filled="f" stroked="f" strokeweight=".5pt">
                  <v:textbox>
                    <w:txbxContent>
                      <w:p w:rsidR="00A35317" w:rsidRPr="00D611A3" w:rsidRDefault="00A35317" w:rsidP="00A0199D">
                        <w:pPr>
                          <w:jc w:val="right"/>
                          <w:rPr>
                            <w:noProof/>
                            <w:color w:val="FFFFFF" w:themeColor="background1"/>
                            <w:sz w:val="34"/>
                          </w:rPr>
                        </w:pPr>
                        <w:r w:rsidRPr="00D611A3">
                          <w:rPr>
                            <w:noProof/>
                            <w:color w:val="FFFFFF" w:themeColor="background1"/>
                            <w:sz w:val="34"/>
                            <w:lang w:val="id-ID"/>
                          </w:rPr>
                          <w:t>Proposal Grafika Komputer 2016</w:t>
                        </w:r>
                      </w:p>
                    </w:txbxContent>
                  </v:textbox>
                </v:shape>
              </v:group>
            </w:pict>
          </mc:Fallback>
        </mc:AlternateContent>
      </w:r>
      <w:r w:rsidR="00CA5D36" w:rsidRPr="00A0199D">
        <w:rPr>
          <w:noProof/>
          <w:lang w:val="id-ID"/>
        </w:rPr>
        <w:br w:type="page"/>
      </w:r>
    </w:p>
    <w:p w:rsidR="00D611A3" w:rsidRPr="00D611A3" w:rsidRDefault="00D611A3" w:rsidP="00D611A3">
      <w:pPr>
        <w:pStyle w:val="Title"/>
        <w:rPr>
          <w:noProof/>
        </w:rPr>
      </w:pPr>
      <w:r>
        <w:rPr>
          <w:noProof/>
        </w:rPr>
        <w:lastRenderedPageBreak/>
        <w:t>DAFTAR ISI</w:t>
      </w:r>
    </w:p>
    <w:sdt>
      <w:sdtPr>
        <w:rPr>
          <w:rFonts w:asciiTheme="minorHAnsi" w:eastAsiaTheme="minorEastAsia" w:hAnsiTheme="minorHAnsi" w:cstheme="minorBidi"/>
          <w:caps w:val="0"/>
          <w:color w:val="auto"/>
          <w:spacing w:val="0"/>
        </w:rPr>
        <w:id w:val="1754085366"/>
        <w:docPartObj>
          <w:docPartGallery w:val="Table of Contents"/>
          <w:docPartUnique/>
        </w:docPartObj>
      </w:sdtPr>
      <w:sdtEndPr>
        <w:rPr>
          <w:b/>
          <w:bCs/>
          <w:noProof/>
        </w:rPr>
      </w:sdtEndPr>
      <w:sdtContent>
        <w:p w:rsidR="005E6F8C" w:rsidRDefault="005E6F8C">
          <w:pPr>
            <w:pStyle w:val="TOCHeading"/>
          </w:pPr>
          <w:r>
            <w:t>Contents</w:t>
          </w:r>
        </w:p>
        <w:p w:rsidR="0080172B" w:rsidRDefault="005E6F8C">
          <w:pPr>
            <w:pStyle w:val="TOC1"/>
            <w:tabs>
              <w:tab w:val="right" w:leader="dot" w:pos="9016"/>
            </w:tabs>
            <w:rPr>
              <w:noProof/>
              <w:lang w:eastAsia="en-US"/>
            </w:rPr>
          </w:pPr>
          <w:r>
            <w:fldChar w:fldCharType="begin"/>
          </w:r>
          <w:r>
            <w:instrText xml:space="preserve"> TOC \o "1-3" \h \z \u </w:instrText>
          </w:r>
          <w:r>
            <w:fldChar w:fldCharType="separate"/>
          </w:r>
          <w:hyperlink w:anchor="_Toc452585837" w:history="1">
            <w:r w:rsidR="0080172B" w:rsidRPr="00D1207F">
              <w:rPr>
                <w:rStyle w:val="Hyperlink"/>
                <w:noProof/>
              </w:rPr>
              <w:t>LATAR BELAKANG</w:t>
            </w:r>
            <w:r w:rsidR="0080172B">
              <w:rPr>
                <w:noProof/>
                <w:webHidden/>
              </w:rPr>
              <w:tab/>
            </w:r>
            <w:r w:rsidR="0080172B">
              <w:rPr>
                <w:noProof/>
                <w:webHidden/>
              </w:rPr>
              <w:fldChar w:fldCharType="begin"/>
            </w:r>
            <w:r w:rsidR="0080172B">
              <w:rPr>
                <w:noProof/>
                <w:webHidden/>
              </w:rPr>
              <w:instrText xml:space="preserve"> PAGEREF _Toc452585837 \h </w:instrText>
            </w:r>
            <w:r w:rsidR="0080172B">
              <w:rPr>
                <w:noProof/>
                <w:webHidden/>
              </w:rPr>
            </w:r>
            <w:r w:rsidR="0080172B">
              <w:rPr>
                <w:noProof/>
                <w:webHidden/>
              </w:rPr>
              <w:fldChar w:fldCharType="separate"/>
            </w:r>
            <w:r w:rsidR="005941C2">
              <w:rPr>
                <w:noProof/>
                <w:webHidden/>
              </w:rPr>
              <w:t>28</w:t>
            </w:r>
            <w:r w:rsidR="0080172B">
              <w:rPr>
                <w:noProof/>
                <w:webHidden/>
              </w:rPr>
              <w:fldChar w:fldCharType="end"/>
            </w:r>
          </w:hyperlink>
        </w:p>
        <w:p w:rsidR="0080172B" w:rsidRDefault="00A35317">
          <w:pPr>
            <w:pStyle w:val="TOC1"/>
            <w:tabs>
              <w:tab w:val="right" w:leader="dot" w:pos="9016"/>
            </w:tabs>
            <w:rPr>
              <w:noProof/>
              <w:lang w:eastAsia="en-US"/>
            </w:rPr>
          </w:pPr>
          <w:hyperlink w:anchor="_Toc452585838" w:history="1">
            <w:r w:rsidR="0080172B" w:rsidRPr="00D1207F">
              <w:rPr>
                <w:rStyle w:val="Hyperlink"/>
                <w:noProof/>
              </w:rPr>
              <w:t>Tujuan dan Manfaat</w:t>
            </w:r>
            <w:r w:rsidR="0080172B">
              <w:rPr>
                <w:noProof/>
                <w:webHidden/>
              </w:rPr>
              <w:tab/>
            </w:r>
            <w:r w:rsidR="0080172B">
              <w:rPr>
                <w:noProof/>
                <w:webHidden/>
              </w:rPr>
              <w:fldChar w:fldCharType="begin"/>
            </w:r>
            <w:r w:rsidR="0080172B">
              <w:rPr>
                <w:noProof/>
                <w:webHidden/>
              </w:rPr>
              <w:instrText xml:space="preserve"> PAGEREF _Toc452585838 \h </w:instrText>
            </w:r>
            <w:r w:rsidR="0080172B">
              <w:rPr>
                <w:noProof/>
                <w:webHidden/>
              </w:rPr>
            </w:r>
            <w:r w:rsidR="0080172B">
              <w:rPr>
                <w:noProof/>
                <w:webHidden/>
              </w:rPr>
              <w:fldChar w:fldCharType="separate"/>
            </w:r>
            <w:r w:rsidR="005941C2">
              <w:rPr>
                <w:noProof/>
                <w:webHidden/>
              </w:rPr>
              <w:t>28</w:t>
            </w:r>
            <w:r w:rsidR="0080172B">
              <w:rPr>
                <w:noProof/>
                <w:webHidden/>
              </w:rPr>
              <w:fldChar w:fldCharType="end"/>
            </w:r>
          </w:hyperlink>
        </w:p>
        <w:p w:rsidR="0080172B" w:rsidRDefault="00A35317">
          <w:pPr>
            <w:pStyle w:val="TOC1"/>
            <w:tabs>
              <w:tab w:val="right" w:leader="dot" w:pos="9016"/>
            </w:tabs>
            <w:rPr>
              <w:noProof/>
              <w:lang w:eastAsia="en-US"/>
            </w:rPr>
          </w:pPr>
          <w:hyperlink w:anchor="_Toc452585839" w:history="1">
            <w:r w:rsidR="0080172B" w:rsidRPr="00D1207F">
              <w:rPr>
                <w:rStyle w:val="Hyperlink"/>
                <w:noProof/>
              </w:rPr>
              <w:t>Batasan Masalah</w:t>
            </w:r>
            <w:r w:rsidR="0080172B">
              <w:rPr>
                <w:noProof/>
                <w:webHidden/>
              </w:rPr>
              <w:tab/>
            </w:r>
            <w:r w:rsidR="0080172B">
              <w:rPr>
                <w:noProof/>
                <w:webHidden/>
              </w:rPr>
              <w:fldChar w:fldCharType="begin"/>
            </w:r>
            <w:r w:rsidR="0080172B">
              <w:rPr>
                <w:noProof/>
                <w:webHidden/>
              </w:rPr>
              <w:instrText xml:space="preserve"> PAGEREF _Toc452585839 \h </w:instrText>
            </w:r>
            <w:r w:rsidR="0080172B">
              <w:rPr>
                <w:noProof/>
                <w:webHidden/>
              </w:rPr>
            </w:r>
            <w:r w:rsidR="0080172B">
              <w:rPr>
                <w:noProof/>
                <w:webHidden/>
              </w:rPr>
              <w:fldChar w:fldCharType="separate"/>
            </w:r>
            <w:r w:rsidR="005941C2">
              <w:rPr>
                <w:noProof/>
                <w:webHidden/>
              </w:rPr>
              <w:t>29</w:t>
            </w:r>
            <w:r w:rsidR="0080172B">
              <w:rPr>
                <w:noProof/>
                <w:webHidden/>
              </w:rPr>
              <w:fldChar w:fldCharType="end"/>
            </w:r>
          </w:hyperlink>
        </w:p>
        <w:p w:rsidR="0080172B" w:rsidRDefault="00A35317">
          <w:pPr>
            <w:pStyle w:val="TOC1"/>
            <w:tabs>
              <w:tab w:val="right" w:leader="dot" w:pos="9016"/>
            </w:tabs>
            <w:rPr>
              <w:noProof/>
              <w:lang w:eastAsia="en-US"/>
            </w:rPr>
          </w:pPr>
          <w:hyperlink w:anchor="_Toc452585840" w:history="1">
            <w:r w:rsidR="0080172B" w:rsidRPr="00D1207F">
              <w:rPr>
                <w:rStyle w:val="Hyperlink"/>
                <w:noProof/>
              </w:rPr>
              <w:t>Tinjauan pusataka 1</w:t>
            </w:r>
            <w:r w:rsidR="0080172B">
              <w:rPr>
                <w:noProof/>
                <w:webHidden/>
              </w:rPr>
              <w:tab/>
            </w:r>
            <w:r w:rsidR="0080172B">
              <w:rPr>
                <w:noProof/>
                <w:webHidden/>
              </w:rPr>
              <w:fldChar w:fldCharType="begin"/>
            </w:r>
            <w:r w:rsidR="0080172B">
              <w:rPr>
                <w:noProof/>
                <w:webHidden/>
              </w:rPr>
              <w:instrText xml:space="preserve"> PAGEREF _Toc452585840 \h </w:instrText>
            </w:r>
            <w:r w:rsidR="0080172B">
              <w:rPr>
                <w:noProof/>
                <w:webHidden/>
              </w:rPr>
            </w:r>
            <w:r w:rsidR="0080172B">
              <w:rPr>
                <w:noProof/>
                <w:webHidden/>
              </w:rPr>
              <w:fldChar w:fldCharType="separate"/>
            </w:r>
            <w:r w:rsidR="005941C2">
              <w:rPr>
                <w:noProof/>
                <w:webHidden/>
              </w:rPr>
              <w:t>30</w:t>
            </w:r>
            <w:r w:rsidR="0080172B">
              <w:rPr>
                <w:noProof/>
                <w:webHidden/>
              </w:rPr>
              <w:fldChar w:fldCharType="end"/>
            </w:r>
          </w:hyperlink>
        </w:p>
        <w:p w:rsidR="0080172B" w:rsidRDefault="00A35317">
          <w:pPr>
            <w:pStyle w:val="TOC1"/>
            <w:tabs>
              <w:tab w:val="right" w:leader="dot" w:pos="9016"/>
            </w:tabs>
            <w:rPr>
              <w:noProof/>
              <w:lang w:eastAsia="en-US"/>
            </w:rPr>
          </w:pPr>
          <w:hyperlink w:anchor="_Toc452585841" w:history="1">
            <w:r w:rsidR="0080172B" w:rsidRPr="00D1207F">
              <w:rPr>
                <w:rStyle w:val="Hyperlink"/>
                <w:noProof/>
              </w:rPr>
              <w:t>Tinjauan pusataka 2</w:t>
            </w:r>
            <w:r w:rsidR="0080172B">
              <w:rPr>
                <w:noProof/>
                <w:webHidden/>
              </w:rPr>
              <w:tab/>
            </w:r>
            <w:r w:rsidR="0080172B">
              <w:rPr>
                <w:noProof/>
                <w:webHidden/>
              </w:rPr>
              <w:fldChar w:fldCharType="begin"/>
            </w:r>
            <w:r w:rsidR="0080172B">
              <w:rPr>
                <w:noProof/>
                <w:webHidden/>
              </w:rPr>
              <w:instrText xml:space="preserve"> PAGEREF _Toc452585841 \h </w:instrText>
            </w:r>
            <w:r w:rsidR="0080172B">
              <w:rPr>
                <w:noProof/>
                <w:webHidden/>
              </w:rPr>
            </w:r>
            <w:r w:rsidR="0080172B">
              <w:rPr>
                <w:noProof/>
                <w:webHidden/>
              </w:rPr>
              <w:fldChar w:fldCharType="separate"/>
            </w:r>
            <w:r w:rsidR="005941C2">
              <w:rPr>
                <w:noProof/>
                <w:webHidden/>
              </w:rPr>
              <w:t>30</w:t>
            </w:r>
            <w:r w:rsidR="0080172B">
              <w:rPr>
                <w:noProof/>
                <w:webHidden/>
              </w:rPr>
              <w:fldChar w:fldCharType="end"/>
            </w:r>
          </w:hyperlink>
        </w:p>
        <w:p w:rsidR="0080172B" w:rsidRDefault="00A35317">
          <w:pPr>
            <w:pStyle w:val="TOC1"/>
            <w:tabs>
              <w:tab w:val="right" w:leader="dot" w:pos="9016"/>
            </w:tabs>
            <w:rPr>
              <w:noProof/>
              <w:lang w:eastAsia="en-US"/>
            </w:rPr>
          </w:pPr>
          <w:hyperlink w:anchor="_Toc452585842" w:history="1">
            <w:r w:rsidR="0080172B" w:rsidRPr="00D1207F">
              <w:rPr>
                <w:rStyle w:val="Hyperlink"/>
                <w:noProof/>
              </w:rPr>
              <w:t>Deskripsi Karya</w:t>
            </w:r>
            <w:r w:rsidR="0080172B">
              <w:rPr>
                <w:noProof/>
                <w:webHidden/>
              </w:rPr>
              <w:tab/>
            </w:r>
            <w:r w:rsidR="0080172B">
              <w:rPr>
                <w:noProof/>
                <w:webHidden/>
              </w:rPr>
              <w:fldChar w:fldCharType="begin"/>
            </w:r>
            <w:r w:rsidR="0080172B">
              <w:rPr>
                <w:noProof/>
                <w:webHidden/>
              </w:rPr>
              <w:instrText xml:space="preserve"> PAGEREF _Toc452585842 \h </w:instrText>
            </w:r>
            <w:r w:rsidR="0080172B">
              <w:rPr>
                <w:noProof/>
                <w:webHidden/>
              </w:rPr>
            </w:r>
            <w:r w:rsidR="0080172B">
              <w:rPr>
                <w:noProof/>
                <w:webHidden/>
              </w:rPr>
              <w:fldChar w:fldCharType="separate"/>
            </w:r>
            <w:r w:rsidR="005941C2">
              <w:rPr>
                <w:noProof/>
                <w:webHidden/>
              </w:rPr>
              <w:t>31</w:t>
            </w:r>
            <w:r w:rsidR="0080172B">
              <w:rPr>
                <w:noProof/>
                <w:webHidden/>
              </w:rPr>
              <w:fldChar w:fldCharType="end"/>
            </w:r>
          </w:hyperlink>
        </w:p>
        <w:p w:rsidR="0080172B" w:rsidRDefault="00A35317">
          <w:pPr>
            <w:pStyle w:val="TOC1"/>
            <w:tabs>
              <w:tab w:val="right" w:leader="dot" w:pos="9016"/>
            </w:tabs>
            <w:rPr>
              <w:noProof/>
              <w:lang w:eastAsia="en-US"/>
            </w:rPr>
          </w:pPr>
          <w:hyperlink w:anchor="_Toc452585843" w:history="1">
            <w:r w:rsidR="0080172B" w:rsidRPr="00D1207F">
              <w:rPr>
                <w:rStyle w:val="Hyperlink"/>
                <w:noProof/>
              </w:rPr>
              <w:t>Objek - Objek Dalam Karya</w:t>
            </w:r>
            <w:r w:rsidR="0080172B">
              <w:rPr>
                <w:noProof/>
                <w:webHidden/>
              </w:rPr>
              <w:tab/>
            </w:r>
            <w:r w:rsidR="0080172B">
              <w:rPr>
                <w:noProof/>
                <w:webHidden/>
              </w:rPr>
              <w:fldChar w:fldCharType="begin"/>
            </w:r>
            <w:r w:rsidR="0080172B">
              <w:rPr>
                <w:noProof/>
                <w:webHidden/>
              </w:rPr>
              <w:instrText xml:space="preserve"> PAGEREF _Toc452585843 \h </w:instrText>
            </w:r>
            <w:r w:rsidR="0080172B">
              <w:rPr>
                <w:noProof/>
                <w:webHidden/>
              </w:rPr>
            </w:r>
            <w:r w:rsidR="0080172B">
              <w:rPr>
                <w:noProof/>
                <w:webHidden/>
              </w:rPr>
              <w:fldChar w:fldCharType="separate"/>
            </w:r>
            <w:r w:rsidR="005941C2">
              <w:rPr>
                <w:noProof/>
                <w:webHidden/>
              </w:rPr>
              <w:t>31</w:t>
            </w:r>
            <w:r w:rsidR="0080172B">
              <w:rPr>
                <w:noProof/>
                <w:webHidden/>
              </w:rPr>
              <w:fldChar w:fldCharType="end"/>
            </w:r>
          </w:hyperlink>
        </w:p>
        <w:p w:rsidR="0080172B" w:rsidRDefault="00A35317">
          <w:pPr>
            <w:pStyle w:val="TOC1"/>
            <w:tabs>
              <w:tab w:val="right" w:leader="dot" w:pos="9016"/>
            </w:tabs>
            <w:rPr>
              <w:noProof/>
              <w:lang w:eastAsia="en-US"/>
            </w:rPr>
          </w:pPr>
          <w:hyperlink w:anchor="_Toc452585844" w:history="1">
            <w:r w:rsidR="0080172B" w:rsidRPr="00D1207F">
              <w:rPr>
                <w:rStyle w:val="Hyperlink"/>
                <w:noProof/>
              </w:rPr>
              <w:t>Penerapan Modul</w:t>
            </w:r>
            <w:r w:rsidR="0080172B">
              <w:rPr>
                <w:noProof/>
                <w:webHidden/>
              </w:rPr>
              <w:tab/>
            </w:r>
            <w:r w:rsidR="0080172B">
              <w:rPr>
                <w:noProof/>
                <w:webHidden/>
              </w:rPr>
              <w:fldChar w:fldCharType="begin"/>
            </w:r>
            <w:r w:rsidR="0080172B">
              <w:rPr>
                <w:noProof/>
                <w:webHidden/>
              </w:rPr>
              <w:instrText xml:space="preserve"> PAGEREF _Toc452585844 \h </w:instrText>
            </w:r>
            <w:r w:rsidR="0080172B">
              <w:rPr>
                <w:noProof/>
                <w:webHidden/>
              </w:rPr>
            </w:r>
            <w:r w:rsidR="0080172B">
              <w:rPr>
                <w:noProof/>
                <w:webHidden/>
              </w:rPr>
              <w:fldChar w:fldCharType="separate"/>
            </w:r>
            <w:r w:rsidR="005941C2">
              <w:rPr>
                <w:noProof/>
                <w:webHidden/>
              </w:rPr>
              <w:t>35</w:t>
            </w:r>
            <w:r w:rsidR="0080172B">
              <w:rPr>
                <w:noProof/>
                <w:webHidden/>
              </w:rPr>
              <w:fldChar w:fldCharType="end"/>
            </w:r>
          </w:hyperlink>
        </w:p>
        <w:p w:rsidR="0080172B" w:rsidRDefault="00A35317">
          <w:pPr>
            <w:pStyle w:val="TOC1"/>
            <w:tabs>
              <w:tab w:val="right" w:leader="dot" w:pos="9016"/>
            </w:tabs>
            <w:rPr>
              <w:noProof/>
              <w:lang w:eastAsia="en-US"/>
            </w:rPr>
          </w:pPr>
          <w:hyperlink w:anchor="_Toc452585845" w:history="1">
            <w:r w:rsidR="0080172B" w:rsidRPr="00D1207F">
              <w:rPr>
                <w:rStyle w:val="Hyperlink"/>
                <w:noProof/>
              </w:rPr>
              <w:t>Interaksi User</w:t>
            </w:r>
            <w:r w:rsidR="0080172B">
              <w:rPr>
                <w:noProof/>
                <w:webHidden/>
              </w:rPr>
              <w:tab/>
            </w:r>
            <w:r w:rsidR="0080172B">
              <w:rPr>
                <w:noProof/>
                <w:webHidden/>
              </w:rPr>
              <w:fldChar w:fldCharType="begin"/>
            </w:r>
            <w:r w:rsidR="0080172B">
              <w:rPr>
                <w:noProof/>
                <w:webHidden/>
              </w:rPr>
              <w:instrText xml:space="preserve"> PAGEREF _Toc452585845 \h </w:instrText>
            </w:r>
            <w:r w:rsidR="0080172B">
              <w:rPr>
                <w:noProof/>
                <w:webHidden/>
              </w:rPr>
            </w:r>
            <w:r w:rsidR="0080172B">
              <w:rPr>
                <w:noProof/>
                <w:webHidden/>
              </w:rPr>
              <w:fldChar w:fldCharType="separate"/>
            </w:r>
            <w:r w:rsidR="005941C2">
              <w:rPr>
                <w:noProof/>
                <w:webHidden/>
              </w:rPr>
              <w:t>35</w:t>
            </w:r>
            <w:r w:rsidR="0080172B">
              <w:rPr>
                <w:noProof/>
                <w:webHidden/>
              </w:rPr>
              <w:fldChar w:fldCharType="end"/>
            </w:r>
          </w:hyperlink>
        </w:p>
        <w:p w:rsidR="0080172B" w:rsidRDefault="00A35317">
          <w:pPr>
            <w:pStyle w:val="TOC1"/>
            <w:tabs>
              <w:tab w:val="right" w:leader="dot" w:pos="9016"/>
            </w:tabs>
            <w:rPr>
              <w:noProof/>
              <w:lang w:eastAsia="en-US"/>
            </w:rPr>
          </w:pPr>
          <w:hyperlink w:anchor="_Toc452585846" w:history="1">
            <w:r w:rsidR="0080172B" w:rsidRPr="00D1207F">
              <w:rPr>
                <w:rStyle w:val="Hyperlink"/>
                <w:noProof/>
              </w:rPr>
              <w:t>Biografi Kelompok</w:t>
            </w:r>
            <w:r w:rsidR="0080172B">
              <w:rPr>
                <w:noProof/>
                <w:webHidden/>
              </w:rPr>
              <w:tab/>
            </w:r>
            <w:r w:rsidR="0080172B">
              <w:rPr>
                <w:noProof/>
                <w:webHidden/>
              </w:rPr>
              <w:fldChar w:fldCharType="begin"/>
            </w:r>
            <w:r w:rsidR="0080172B">
              <w:rPr>
                <w:noProof/>
                <w:webHidden/>
              </w:rPr>
              <w:instrText xml:space="preserve"> PAGEREF _Toc452585846 \h </w:instrText>
            </w:r>
            <w:r w:rsidR="0080172B">
              <w:rPr>
                <w:noProof/>
                <w:webHidden/>
              </w:rPr>
            </w:r>
            <w:r w:rsidR="0080172B">
              <w:rPr>
                <w:noProof/>
                <w:webHidden/>
              </w:rPr>
              <w:fldChar w:fldCharType="separate"/>
            </w:r>
            <w:r w:rsidR="005941C2">
              <w:rPr>
                <w:noProof/>
                <w:webHidden/>
              </w:rPr>
              <w:t>37</w:t>
            </w:r>
            <w:r w:rsidR="0080172B">
              <w:rPr>
                <w:noProof/>
                <w:webHidden/>
              </w:rPr>
              <w:fldChar w:fldCharType="end"/>
            </w:r>
          </w:hyperlink>
        </w:p>
        <w:p w:rsidR="0080172B" w:rsidRDefault="00A35317">
          <w:pPr>
            <w:pStyle w:val="TOC1"/>
            <w:tabs>
              <w:tab w:val="right" w:leader="dot" w:pos="9016"/>
            </w:tabs>
            <w:rPr>
              <w:noProof/>
              <w:lang w:eastAsia="en-US"/>
            </w:rPr>
          </w:pPr>
          <w:hyperlink w:anchor="_Toc452585847" w:history="1">
            <w:r w:rsidR="0080172B" w:rsidRPr="00D1207F">
              <w:rPr>
                <w:rStyle w:val="Hyperlink"/>
                <w:noProof/>
              </w:rPr>
              <w:t>Pembagian Kerja</w:t>
            </w:r>
            <w:r w:rsidR="0080172B">
              <w:rPr>
                <w:noProof/>
                <w:webHidden/>
              </w:rPr>
              <w:tab/>
            </w:r>
            <w:r w:rsidR="0080172B">
              <w:rPr>
                <w:noProof/>
                <w:webHidden/>
              </w:rPr>
              <w:fldChar w:fldCharType="begin"/>
            </w:r>
            <w:r w:rsidR="0080172B">
              <w:rPr>
                <w:noProof/>
                <w:webHidden/>
              </w:rPr>
              <w:instrText xml:space="preserve"> PAGEREF _Toc452585847 \h </w:instrText>
            </w:r>
            <w:r w:rsidR="0080172B">
              <w:rPr>
                <w:noProof/>
                <w:webHidden/>
              </w:rPr>
            </w:r>
            <w:r w:rsidR="0080172B">
              <w:rPr>
                <w:noProof/>
                <w:webHidden/>
              </w:rPr>
              <w:fldChar w:fldCharType="separate"/>
            </w:r>
            <w:r w:rsidR="005941C2">
              <w:rPr>
                <w:noProof/>
                <w:webHidden/>
              </w:rPr>
              <w:t>41</w:t>
            </w:r>
            <w:r w:rsidR="0080172B">
              <w:rPr>
                <w:noProof/>
                <w:webHidden/>
              </w:rPr>
              <w:fldChar w:fldCharType="end"/>
            </w:r>
          </w:hyperlink>
        </w:p>
        <w:p w:rsidR="005E6F8C" w:rsidRDefault="005E6F8C">
          <w:r>
            <w:rPr>
              <w:b/>
              <w:bCs/>
              <w:noProof/>
            </w:rPr>
            <w:fldChar w:fldCharType="end"/>
          </w:r>
        </w:p>
      </w:sdtContent>
    </w:sdt>
    <w:p w:rsidR="00342EF3" w:rsidRDefault="00342EF3">
      <w:pPr>
        <w:rPr>
          <w:noProof/>
          <w:lang w:val="id-ID"/>
        </w:rPr>
      </w:pPr>
    </w:p>
    <w:p w:rsidR="00BB7F0D" w:rsidRDefault="00BB7F0D">
      <w:pPr>
        <w:rPr>
          <w:noProof/>
          <w:lang w:val="id-ID"/>
        </w:rPr>
      </w:pPr>
      <w:bookmarkStart w:id="0" w:name="_GoBack"/>
      <w:bookmarkEnd w:id="0"/>
    </w:p>
    <w:p w:rsidR="00BB7F0D" w:rsidRDefault="00BB7F0D">
      <w:pPr>
        <w:rPr>
          <w:noProof/>
          <w:lang w:val="id-ID"/>
        </w:rPr>
      </w:pPr>
    </w:p>
    <w:p w:rsidR="00BB7F0D" w:rsidRDefault="00BB7F0D">
      <w:pPr>
        <w:rPr>
          <w:noProof/>
          <w:lang w:val="id-ID"/>
        </w:rPr>
      </w:pPr>
    </w:p>
    <w:p w:rsidR="00FC14EF" w:rsidRDefault="00FC14EF">
      <w:pPr>
        <w:rPr>
          <w:rFonts w:asciiTheme="majorHAnsi" w:eastAsiaTheme="majorEastAsia" w:hAnsiTheme="majorHAnsi" w:cstheme="majorBidi"/>
          <w:caps/>
          <w:noProof/>
          <w:color w:val="099BDD" w:themeColor="text2"/>
          <w:spacing w:val="10"/>
          <w:sz w:val="52"/>
          <w:szCs w:val="52"/>
        </w:rPr>
      </w:pPr>
      <w:r>
        <w:rPr>
          <w:noProof/>
        </w:rPr>
        <w:br w:type="page"/>
      </w:r>
    </w:p>
    <w:p w:rsidR="00342EF3" w:rsidRDefault="00342EF3" w:rsidP="00342EF3">
      <w:pPr>
        <w:pStyle w:val="Title"/>
        <w:rPr>
          <w:noProof/>
        </w:rPr>
      </w:pPr>
      <w:r>
        <w:rPr>
          <w:noProof/>
        </w:rPr>
        <w:lastRenderedPageBreak/>
        <w:t>DAFTAR GAMBAR</w:t>
      </w:r>
    </w:p>
    <w:p w:rsidR="00365FAC" w:rsidRDefault="00BB7F0D">
      <w:pPr>
        <w:pStyle w:val="TOC1"/>
        <w:tabs>
          <w:tab w:val="right" w:leader="dot" w:pos="9016"/>
        </w:tabs>
        <w:rPr>
          <w:noProof/>
          <w:lang w:eastAsia="en-US"/>
        </w:rPr>
      </w:pPr>
      <w:r>
        <w:rPr>
          <w:noProof/>
          <w:lang w:eastAsia="en-US"/>
        </w:rPr>
        <w:fldChar w:fldCharType="begin"/>
      </w:r>
      <w:r>
        <w:rPr>
          <w:noProof/>
          <w:lang w:eastAsia="en-US"/>
        </w:rPr>
        <w:instrText xml:space="preserve"> TOC \o "3-3" \h \z \t "Caption,1" </w:instrText>
      </w:r>
      <w:r>
        <w:rPr>
          <w:noProof/>
          <w:lang w:eastAsia="en-US"/>
        </w:rPr>
        <w:fldChar w:fldCharType="separate"/>
      </w:r>
      <w:hyperlink w:anchor="_Toc452585742" w:history="1">
        <w:r w:rsidR="00365FAC" w:rsidRPr="005A7F49">
          <w:rPr>
            <w:rStyle w:val="Hyperlink"/>
            <w:noProof/>
          </w:rPr>
          <w:t>Gambar 1. 1 Labirin Coban rondo (dari atas)</w:t>
        </w:r>
        <w:r w:rsidR="00365FAC">
          <w:rPr>
            <w:noProof/>
            <w:webHidden/>
          </w:rPr>
          <w:tab/>
        </w:r>
        <w:r w:rsidR="00365FAC">
          <w:rPr>
            <w:noProof/>
            <w:webHidden/>
          </w:rPr>
          <w:fldChar w:fldCharType="begin"/>
        </w:r>
        <w:r w:rsidR="00365FAC">
          <w:rPr>
            <w:noProof/>
            <w:webHidden/>
          </w:rPr>
          <w:instrText xml:space="preserve"> PAGEREF _Toc452585742 \h </w:instrText>
        </w:r>
        <w:r w:rsidR="00365FAC">
          <w:rPr>
            <w:noProof/>
            <w:webHidden/>
          </w:rPr>
        </w:r>
        <w:r w:rsidR="00365FAC">
          <w:rPr>
            <w:noProof/>
            <w:webHidden/>
          </w:rPr>
          <w:fldChar w:fldCharType="separate"/>
        </w:r>
        <w:r w:rsidR="005941C2">
          <w:rPr>
            <w:noProof/>
            <w:webHidden/>
          </w:rPr>
          <w:t>31</w:t>
        </w:r>
        <w:r w:rsidR="00365FAC">
          <w:rPr>
            <w:noProof/>
            <w:webHidden/>
          </w:rPr>
          <w:fldChar w:fldCharType="end"/>
        </w:r>
      </w:hyperlink>
    </w:p>
    <w:p w:rsidR="00365FAC" w:rsidRDefault="00A35317">
      <w:pPr>
        <w:pStyle w:val="TOC1"/>
        <w:tabs>
          <w:tab w:val="right" w:leader="dot" w:pos="9016"/>
        </w:tabs>
        <w:rPr>
          <w:noProof/>
          <w:lang w:eastAsia="en-US"/>
        </w:rPr>
      </w:pPr>
      <w:hyperlink w:anchor="_Toc452585743" w:history="1">
        <w:r w:rsidR="00365FAC" w:rsidRPr="005A7F49">
          <w:rPr>
            <w:rStyle w:val="Hyperlink"/>
            <w:noProof/>
          </w:rPr>
          <w:t>Gambar1. 2 Labirin Coban rondo dari atas samping</w:t>
        </w:r>
        <w:r w:rsidR="00365FAC">
          <w:rPr>
            <w:noProof/>
            <w:webHidden/>
          </w:rPr>
          <w:tab/>
        </w:r>
        <w:r w:rsidR="00365FAC">
          <w:rPr>
            <w:noProof/>
            <w:webHidden/>
          </w:rPr>
          <w:fldChar w:fldCharType="begin"/>
        </w:r>
        <w:r w:rsidR="00365FAC">
          <w:rPr>
            <w:noProof/>
            <w:webHidden/>
          </w:rPr>
          <w:instrText xml:space="preserve"> PAGEREF _Toc452585743 \h </w:instrText>
        </w:r>
        <w:r w:rsidR="00365FAC">
          <w:rPr>
            <w:noProof/>
            <w:webHidden/>
          </w:rPr>
        </w:r>
        <w:r w:rsidR="00365FAC">
          <w:rPr>
            <w:noProof/>
            <w:webHidden/>
          </w:rPr>
          <w:fldChar w:fldCharType="separate"/>
        </w:r>
        <w:r w:rsidR="005941C2">
          <w:rPr>
            <w:noProof/>
            <w:webHidden/>
          </w:rPr>
          <w:t>32</w:t>
        </w:r>
        <w:r w:rsidR="00365FAC">
          <w:rPr>
            <w:noProof/>
            <w:webHidden/>
          </w:rPr>
          <w:fldChar w:fldCharType="end"/>
        </w:r>
      </w:hyperlink>
    </w:p>
    <w:p w:rsidR="00365FAC" w:rsidRDefault="00A35317">
      <w:pPr>
        <w:pStyle w:val="TOC1"/>
        <w:tabs>
          <w:tab w:val="right" w:leader="dot" w:pos="9016"/>
        </w:tabs>
        <w:rPr>
          <w:noProof/>
          <w:lang w:eastAsia="en-US"/>
        </w:rPr>
      </w:pPr>
      <w:hyperlink w:anchor="_Toc452585744" w:history="1">
        <w:r w:rsidR="00365FAC" w:rsidRPr="005A7F49">
          <w:rPr>
            <w:rStyle w:val="Hyperlink"/>
            <w:noProof/>
          </w:rPr>
          <w:t>Gambar1. 3 Implementasi Labirin Coban Rondo (dari atas)</w:t>
        </w:r>
        <w:r w:rsidR="00365FAC">
          <w:rPr>
            <w:noProof/>
            <w:webHidden/>
          </w:rPr>
          <w:tab/>
        </w:r>
        <w:r w:rsidR="00365FAC">
          <w:rPr>
            <w:noProof/>
            <w:webHidden/>
          </w:rPr>
          <w:fldChar w:fldCharType="begin"/>
        </w:r>
        <w:r w:rsidR="00365FAC">
          <w:rPr>
            <w:noProof/>
            <w:webHidden/>
          </w:rPr>
          <w:instrText xml:space="preserve"> PAGEREF _Toc452585744 \h </w:instrText>
        </w:r>
        <w:r w:rsidR="00365FAC">
          <w:rPr>
            <w:noProof/>
            <w:webHidden/>
          </w:rPr>
        </w:r>
        <w:r w:rsidR="00365FAC">
          <w:rPr>
            <w:noProof/>
            <w:webHidden/>
          </w:rPr>
          <w:fldChar w:fldCharType="separate"/>
        </w:r>
        <w:r w:rsidR="005941C2">
          <w:rPr>
            <w:noProof/>
            <w:webHidden/>
          </w:rPr>
          <w:t>32</w:t>
        </w:r>
        <w:r w:rsidR="00365FAC">
          <w:rPr>
            <w:noProof/>
            <w:webHidden/>
          </w:rPr>
          <w:fldChar w:fldCharType="end"/>
        </w:r>
      </w:hyperlink>
    </w:p>
    <w:p w:rsidR="00365FAC" w:rsidRDefault="00A35317">
      <w:pPr>
        <w:pStyle w:val="TOC1"/>
        <w:tabs>
          <w:tab w:val="right" w:leader="dot" w:pos="9016"/>
        </w:tabs>
        <w:rPr>
          <w:noProof/>
          <w:lang w:eastAsia="en-US"/>
        </w:rPr>
      </w:pPr>
      <w:hyperlink w:anchor="_Toc452585745" w:history="1">
        <w:r w:rsidR="00365FAC" w:rsidRPr="005A7F49">
          <w:rPr>
            <w:rStyle w:val="Hyperlink"/>
            <w:noProof/>
          </w:rPr>
          <w:t>Gambar1.4</w:t>
        </w:r>
        <w:r w:rsidR="00613D9B">
          <w:rPr>
            <w:rStyle w:val="Hyperlink"/>
            <w:noProof/>
          </w:rPr>
          <w:t xml:space="preserve"> </w:t>
        </w:r>
        <w:r w:rsidR="00365FAC" w:rsidRPr="005A7F49">
          <w:rPr>
            <w:rStyle w:val="Hyperlink"/>
            <w:noProof/>
          </w:rPr>
          <w:t>Implementasi Labirin Coban Rondo (Dari depan)</w:t>
        </w:r>
        <w:r w:rsidR="00365FAC">
          <w:rPr>
            <w:noProof/>
            <w:webHidden/>
          </w:rPr>
          <w:tab/>
        </w:r>
        <w:r w:rsidR="00365FAC">
          <w:rPr>
            <w:noProof/>
            <w:webHidden/>
          </w:rPr>
          <w:fldChar w:fldCharType="begin"/>
        </w:r>
        <w:r w:rsidR="00365FAC">
          <w:rPr>
            <w:noProof/>
            <w:webHidden/>
          </w:rPr>
          <w:instrText xml:space="preserve"> PAGEREF _Toc452585745 \h </w:instrText>
        </w:r>
        <w:r w:rsidR="00365FAC">
          <w:rPr>
            <w:noProof/>
            <w:webHidden/>
          </w:rPr>
        </w:r>
        <w:r w:rsidR="00365FAC">
          <w:rPr>
            <w:noProof/>
            <w:webHidden/>
          </w:rPr>
          <w:fldChar w:fldCharType="separate"/>
        </w:r>
        <w:r w:rsidR="005941C2">
          <w:rPr>
            <w:noProof/>
            <w:webHidden/>
          </w:rPr>
          <w:t>33</w:t>
        </w:r>
        <w:r w:rsidR="00365FAC">
          <w:rPr>
            <w:noProof/>
            <w:webHidden/>
          </w:rPr>
          <w:fldChar w:fldCharType="end"/>
        </w:r>
      </w:hyperlink>
    </w:p>
    <w:p w:rsidR="00365FAC" w:rsidRDefault="00A35317">
      <w:pPr>
        <w:pStyle w:val="TOC1"/>
        <w:tabs>
          <w:tab w:val="right" w:leader="dot" w:pos="9016"/>
        </w:tabs>
        <w:rPr>
          <w:noProof/>
          <w:lang w:eastAsia="en-US"/>
        </w:rPr>
      </w:pPr>
      <w:hyperlink w:anchor="_Toc452585746" w:history="1">
        <w:r w:rsidR="00365FAC" w:rsidRPr="005A7F49">
          <w:rPr>
            <w:rStyle w:val="Hyperlink"/>
            <w:noProof/>
          </w:rPr>
          <w:t>Gambar 1.5</w:t>
        </w:r>
        <w:r w:rsidR="00613D9B" w:rsidRPr="00613D9B">
          <w:rPr>
            <w:noProof/>
            <w:sz w:val="20"/>
          </w:rPr>
          <w:t xml:space="preserve"> </w:t>
        </w:r>
        <w:r w:rsidR="00613D9B">
          <w:rPr>
            <w:noProof/>
            <w:sz w:val="20"/>
          </w:rPr>
          <w:t xml:space="preserve"> Pohon</w:t>
        </w:r>
        <w:r w:rsidR="00365FAC">
          <w:rPr>
            <w:noProof/>
            <w:webHidden/>
          </w:rPr>
          <w:tab/>
        </w:r>
        <w:r w:rsidR="00365FAC">
          <w:rPr>
            <w:noProof/>
            <w:webHidden/>
          </w:rPr>
          <w:fldChar w:fldCharType="begin"/>
        </w:r>
        <w:r w:rsidR="00365FAC">
          <w:rPr>
            <w:noProof/>
            <w:webHidden/>
          </w:rPr>
          <w:instrText xml:space="preserve"> PAGEREF _Toc452585746 \h </w:instrText>
        </w:r>
        <w:r w:rsidR="00365FAC">
          <w:rPr>
            <w:noProof/>
            <w:webHidden/>
          </w:rPr>
        </w:r>
        <w:r w:rsidR="00365FAC">
          <w:rPr>
            <w:noProof/>
            <w:webHidden/>
          </w:rPr>
          <w:fldChar w:fldCharType="separate"/>
        </w:r>
        <w:r w:rsidR="005941C2">
          <w:rPr>
            <w:noProof/>
            <w:webHidden/>
          </w:rPr>
          <w:t>33</w:t>
        </w:r>
        <w:r w:rsidR="00365FAC">
          <w:rPr>
            <w:noProof/>
            <w:webHidden/>
          </w:rPr>
          <w:fldChar w:fldCharType="end"/>
        </w:r>
      </w:hyperlink>
    </w:p>
    <w:p w:rsidR="00365FAC" w:rsidRDefault="00A35317">
      <w:pPr>
        <w:pStyle w:val="TOC1"/>
        <w:tabs>
          <w:tab w:val="right" w:leader="dot" w:pos="9016"/>
        </w:tabs>
        <w:rPr>
          <w:noProof/>
          <w:lang w:eastAsia="en-US"/>
        </w:rPr>
      </w:pPr>
      <w:hyperlink w:anchor="_Toc452585747" w:history="1">
        <w:r w:rsidR="00365FAC" w:rsidRPr="005A7F49">
          <w:rPr>
            <w:rStyle w:val="Hyperlink"/>
            <w:noProof/>
          </w:rPr>
          <w:t>Gambar 1.6 Implementasi Bagian-Bagian Labirin</w:t>
        </w:r>
        <w:r w:rsidR="00365FAC">
          <w:rPr>
            <w:noProof/>
            <w:webHidden/>
          </w:rPr>
          <w:tab/>
        </w:r>
        <w:r w:rsidR="00365FAC">
          <w:rPr>
            <w:noProof/>
            <w:webHidden/>
          </w:rPr>
          <w:fldChar w:fldCharType="begin"/>
        </w:r>
        <w:r w:rsidR="00365FAC">
          <w:rPr>
            <w:noProof/>
            <w:webHidden/>
          </w:rPr>
          <w:instrText xml:space="preserve"> PAGEREF _Toc452585747 \h </w:instrText>
        </w:r>
        <w:r w:rsidR="00365FAC">
          <w:rPr>
            <w:noProof/>
            <w:webHidden/>
          </w:rPr>
        </w:r>
        <w:r w:rsidR="00365FAC">
          <w:rPr>
            <w:noProof/>
            <w:webHidden/>
          </w:rPr>
          <w:fldChar w:fldCharType="separate"/>
        </w:r>
        <w:r w:rsidR="005941C2">
          <w:rPr>
            <w:noProof/>
            <w:webHidden/>
          </w:rPr>
          <w:t>34</w:t>
        </w:r>
        <w:r w:rsidR="00365FAC">
          <w:rPr>
            <w:noProof/>
            <w:webHidden/>
          </w:rPr>
          <w:fldChar w:fldCharType="end"/>
        </w:r>
      </w:hyperlink>
    </w:p>
    <w:p w:rsidR="00365FAC" w:rsidRDefault="00A35317">
      <w:pPr>
        <w:pStyle w:val="TOC1"/>
        <w:tabs>
          <w:tab w:val="right" w:leader="dot" w:pos="9016"/>
        </w:tabs>
        <w:rPr>
          <w:noProof/>
          <w:lang w:eastAsia="en-US"/>
        </w:rPr>
      </w:pPr>
      <w:hyperlink r:id="rId9" w:anchor="_Toc452585748" w:history="1">
        <w:r w:rsidR="00FE500E">
          <w:rPr>
            <w:rStyle w:val="Hyperlink"/>
            <w:noProof/>
          </w:rPr>
          <w:t>Gambar 1</w:t>
        </w:r>
        <w:r w:rsidR="00365FAC" w:rsidRPr="005A7F49">
          <w:rPr>
            <w:rStyle w:val="Hyperlink"/>
            <w:noProof/>
          </w:rPr>
          <w:t>.7 Air Mancur Coban rondo</w:t>
        </w:r>
        <w:r w:rsidR="00365FAC">
          <w:rPr>
            <w:noProof/>
            <w:webHidden/>
          </w:rPr>
          <w:tab/>
        </w:r>
        <w:r w:rsidR="00365FAC">
          <w:rPr>
            <w:noProof/>
            <w:webHidden/>
          </w:rPr>
          <w:fldChar w:fldCharType="begin"/>
        </w:r>
        <w:r w:rsidR="00365FAC">
          <w:rPr>
            <w:noProof/>
            <w:webHidden/>
          </w:rPr>
          <w:instrText xml:space="preserve"> PAGEREF _Toc452585748 \h </w:instrText>
        </w:r>
        <w:r w:rsidR="00365FAC">
          <w:rPr>
            <w:noProof/>
            <w:webHidden/>
          </w:rPr>
        </w:r>
        <w:r w:rsidR="00365FAC">
          <w:rPr>
            <w:noProof/>
            <w:webHidden/>
          </w:rPr>
          <w:fldChar w:fldCharType="separate"/>
        </w:r>
        <w:r w:rsidR="005941C2">
          <w:rPr>
            <w:noProof/>
            <w:webHidden/>
          </w:rPr>
          <w:t>34</w:t>
        </w:r>
        <w:r w:rsidR="00365FAC">
          <w:rPr>
            <w:noProof/>
            <w:webHidden/>
          </w:rPr>
          <w:fldChar w:fldCharType="end"/>
        </w:r>
      </w:hyperlink>
    </w:p>
    <w:p w:rsidR="00365FAC" w:rsidRDefault="00365FAC">
      <w:pPr>
        <w:pStyle w:val="TOC1"/>
        <w:tabs>
          <w:tab w:val="right" w:leader="dot" w:pos="9016"/>
        </w:tabs>
        <w:rPr>
          <w:noProof/>
          <w:lang w:eastAsia="en-US"/>
        </w:rPr>
      </w:pPr>
    </w:p>
    <w:p w:rsidR="00AB5FCB" w:rsidRDefault="00BB7F0D" w:rsidP="00342EF3">
      <w:pPr>
        <w:rPr>
          <w:noProof/>
          <w:lang w:eastAsia="en-US"/>
        </w:rPr>
      </w:pPr>
      <w:r>
        <w:rPr>
          <w:noProof/>
          <w:lang w:eastAsia="en-US"/>
        </w:rPr>
        <w:fldChar w:fldCharType="end"/>
      </w:r>
    </w:p>
    <w:p w:rsidR="00AB5FCB" w:rsidRDefault="00AB5FCB" w:rsidP="00342EF3">
      <w:pPr>
        <w:rPr>
          <w:noProof/>
        </w:rPr>
      </w:pPr>
    </w:p>
    <w:p w:rsidR="00E71CDE" w:rsidRDefault="00E71CDE" w:rsidP="00342EF3">
      <w:pPr>
        <w:rPr>
          <w:noProof/>
        </w:rPr>
      </w:pPr>
    </w:p>
    <w:p w:rsidR="0003071E" w:rsidRPr="000E1142" w:rsidRDefault="00342EF3" w:rsidP="00342EF3">
      <w:pPr>
        <w:rPr>
          <w:noProof/>
        </w:rPr>
      </w:pPr>
      <w:r>
        <w:rPr>
          <w:noProof/>
        </w:rPr>
        <w:br w:type="page"/>
      </w:r>
    </w:p>
    <w:p w:rsidR="00342EF3" w:rsidRDefault="00342EF3" w:rsidP="00342EF3">
      <w:pPr>
        <w:pStyle w:val="Title"/>
        <w:rPr>
          <w:noProof/>
        </w:rPr>
      </w:pPr>
      <w:r>
        <w:rPr>
          <w:noProof/>
        </w:rPr>
        <w:lastRenderedPageBreak/>
        <w:t>DAFTAR TABEL</w:t>
      </w:r>
    </w:p>
    <w:p w:rsidR="00673FA3" w:rsidRDefault="000F3DCC">
      <w:pPr>
        <w:pStyle w:val="TableofFigures"/>
        <w:tabs>
          <w:tab w:val="right" w:leader="dot" w:pos="9016"/>
        </w:tabs>
        <w:rPr>
          <w:noProof/>
          <w:lang w:eastAsia="en-US"/>
        </w:rPr>
      </w:pPr>
      <w:r>
        <w:rPr>
          <w:noProof/>
        </w:rPr>
        <w:fldChar w:fldCharType="begin"/>
      </w:r>
      <w:r>
        <w:rPr>
          <w:noProof/>
        </w:rPr>
        <w:instrText xml:space="preserve"> TOC \h \z \c "Table" </w:instrText>
      </w:r>
      <w:r>
        <w:rPr>
          <w:noProof/>
        </w:rPr>
        <w:fldChar w:fldCharType="separate"/>
      </w:r>
      <w:hyperlink w:anchor="_Toc454302974" w:history="1">
        <w:r w:rsidR="00673FA3" w:rsidRPr="0063222F">
          <w:rPr>
            <w:rStyle w:val="Hyperlink"/>
            <w:noProof/>
          </w:rPr>
          <w:t>Table 1 Atribut</w:t>
        </w:r>
        <w:r w:rsidR="00673FA3">
          <w:rPr>
            <w:noProof/>
            <w:webHidden/>
          </w:rPr>
          <w:tab/>
        </w:r>
        <w:r w:rsidR="00673FA3">
          <w:rPr>
            <w:noProof/>
            <w:webHidden/>
          </w:rPr>
          <w:fldChar w:fldCharType="begin"/>
        </w:r>
        <w:r w:rsidR="00673FA3">
          <w:rPr>
            <w:noProof/>
            <w:webHidden/>
          </w:rPr>
          <w:instrText xml:space="preserve"> PAGEREF _Toc454302974 \h </w:instrText>
        </w:r>
        <w:r w:rsidR="00673FA3">
          <w:rPr>
            <w:noProof/>
            <w:webHidden/>
          </w:rPr>
        </w:r>
        <w:r w:rsidR="00673FA3">
          <w:rPr>
            <w:noProof/>
            <w:webHidden/>
          </w:rPr>
          <w:fldChar w:fldCharType="separate"/>
        </w:r>
        <w:r w:rsidR="00673FA3">
          <w:rPr>
            <w:noProof/>
            <w:webHidden/>
          </w:rPr>
          <w:t>5</w:t>
        </w:r>
        <w:r w:rsidR="00673FA3">
          <w:rPr>
            <w:noProof/>
            <w:webHidden/>
          </w:rPr>
          <w:fldChar w:fldCharType="end"/>
        </w:r>
      </w:hyperlink>
    </w:p>
    <w:p w:rsidR="00673FA3" w:rsidRDefault="00673FA3">
      <w:pPr>
        <w:pStyle w:val="TableofFigures"/>
        <w:tabs>
          <w:tab w:val="right" w:leader="dot" w:pos="9016"/>
        </w:tabs>
        <w:rPr>
          <w:noProof/>
          <w:lang w:eastAsia="en-US"/>
        </w:rPr>
      </w:pPr>
      <w:hyperlink w:anchor="_Toc454302975" w:history="1">
        <w:r w:rsidRPr="0063222F">
          <w:rPr>
            <w:rStyle w:val="Hyperlink"/>
            <w:noProof/>
          </w:rPr>
          <w:t>Table 2 Inisialisasi</w:t>
        </w:r>
        <w:r>
          <w:rPr>
            <w:noProof/>
            <w:webHidden/>
          </w:rPr>
          <w:tab/>
        </w:r>
        <w:r>
          <w:rPr>
            <w:noProof/>
            <w:webHidden/>
          </w:rPr>
          <w:fldChar w:fldCharType="begin"/>
        </w:r>
        <w:r>
          <w:rPr>
            <w:noProof/>
            <w:webHidden/>
          </w:rPr>
          <w:instrText xml:space="preserve"> PAGEREF _Toc454302975 \h </w:instrText>
        </w:r>
        <w:r>
          <w:rPr>
            <w:noProof/>
            <w:webHidden/>
          </w:rPr>
        </w:r>
        <w:r>
          <w:rPr>
            <w:noProof/>
            <w:webHidden/>
          </w:rPr>
          <w:fldChar w:fldCharType="separate"/>
        </w:r>
        <w:r>
          <w:rPr>
            <w:noProof/>
            <w:webHidden/>
          </w:rPr>
          <w:t>7</w:t>
        </w:r>
        <w:r>
          <w:rPr>
            <w:noProof/>
            <w:webHidden/>
          </w:rPr>
          <w:fldChar w:fldCharType="end"/>
        </w:r>
      </w:hyperlink>
    </w:p>
    <w:p w:rsidR="00673FA3" w:rsidRDefault="00673FA3">
      <w:pPr>
        <w:pStyle w:val="TableofFigures"/>
        <w:tabs>
          <w:tab w:val="right" w:leader="dot" w:pos="9016"/>
        </w:tabs>
        <w:rPr>
          <w:noProof/>
          <w:lang w:eastAsia="en-US"/>
        </w:rPr>
      </w:pPr>
      <w:hyperlink w:anchor="_Toc454302976" w:history="1">
        <w:r w:rsidRPr="0063222F">
          <w:rPr>
            <w:rStyle w:val="Hyperlink"/>
            <w:noProof/>
          </w:rPr>
          <w:t>Table 3 Process Mouse</w:t>
        </w:r>
        <w:r>
          <w:rPr>
            <w:noProof/>
            <w:webHidden/>
          </w:rPr>
          <w:tab/>
        </w:r>
        <w:r>
          <w:rPr>
            <w:noProof/>
            <w:webHidden/>
          </w:rPr>
          <w:fldChar w:fldCharType="begin"/>
        </w:r>
        <w:r>
          <w:rPr>
            <w:noProof/>
            <w:webHidden/>
          </w:rPr>
          <w:instrText xml:space="preserve"> PAGEREF _Toc454302976 \h </w:instrText>
        </w:r>
        <w:r>
          <w:rPr>
            <w:noProof/>
            <w:webHidden/>
          </w:rPr>
        </w:r>
        <w:r>
          <w:rPr>
            <w:noProof/>
            <w:webHidden/>
          </w:rPr>
          <w:fldChar w:fldCharType="separate"/>
        </w:r>
        <w:r>
          <w:rPr>
            <w:noProof/>
            <w:webHidden/>
          </w:rPr>
          <w:t>7</w:t>
        </w:r>
        <w:r>
          <w:rPr>
            <w:noProof/>
            <w:webHidden/>
          </w:rPr>
          <w:fldChar w:fldCharType="end"/>
        </w:r>
      </w:hyperlink>
    </w:p>
    <w:p w:rsidR="00673FA3" w:rsidRDefault="00673FA3">
      <w:pPr>
        <w:pStyle w:val="TableofFigures"/>
        <w:tabs>
          <w:tab w:val="right" w:leader="dot" w:pos="9016"/>
        </w:tabs>
        <w:rPr>
          <w:noProof/>
          <w:lang w:eastAsia="en-US"/>
        </w:rPr>
      </w:pPr>
      <w:hyperlink w:anchor="_Toc454302977" w:history="1">
        <w:r w:rsidRPr="0063222F">
          <w:rPr>
            <w:rStyle w:val="Hyperlink"/>
            <w:noProof/>
          </w:rPr>
          <w:t>Table 4 Process Keyboard</w:t>
        </w:r>
        <w:r>
          <w:rPr>
            <w:noProof/>
            <w:webHidden/>
          </w:rPr>
          <w:tab/>
        </w:r>
        <w:r>
          <w:rPr>
            <w:noProof/>
            <w:webHidden/>
          </w:rPr>
          <w:fldChar w:fldCharType="begin"/>
        </w:r>
        <w:r>
          <w:rPr>
            <w:noProof/>
            <w:webHidden/>
          </w:rPr>
          <w:instrText xml:space="preserve"> PAGEREF _Toc454302977 \h </w:instrText>
        </w:r>
        <w:r>
          <w:rPr>
            <w:noProof/>
            <w:webHidden/>
          </w:rPr>
        </w:r>
        <w:r>
          <w:rPr>
            <w:noProof/>
            <w:webHidden/>
          </w:rPr>
          <w:fldChar w:fldCharType="separate"/>
        </w:r>
        <w:r>
          <w:rPr>
            <w:noProof/>
            <w:webHidden/>
          </w:rPr>
          <w:t>8</w:t>
        </w:r>
        <w:r>
          <w:rPr>
            <w:noProof/>
            <w:webHidden/>
          </w:rPr>
          <w:fldChar w:fldCharType="end"/>
        </w:r>
      </w:hyperlink>
    </w:p>
    <w:p w:rsidR="00673FA3" w:rsidRDefault="00673FA3">
      <w:pPr>
        <w:pStyle w:val="TableofFigures"/>
        <w:tabs>
          <w:tab w:val="right" w:leader="dot" w:pos="9016"/>
        </w:tabs>
        <w:rPr>
          <w:noProof/>
          <w:lang w:eastAsia="en-US"/>
        </w:rPr>
      </w:pPr>
      <w:hyperlink w:anchor="_Toc454302978" w:history="1">
        <w:r w:rsidRPr="0063222F">
          <w:rPr>
            <w:rStyle w:val="Hyperlink"/>
            <w:noProof/>
          </w:rPr>
          <w:t>Table 5 Render</w:t>
        </w:r>
        <w:r>
          <w:rPr>
            <w:noProof/>
            <w:webHidden/>
          </w:rPr>
          <w:tab/>
        </w:r>
        <w:r>
          <w:rPr>
            <w:noProof/>
            <w:webHidden/>
          </w:rPr>
          <w:fldChar w:fldCharType="begin"/>
        </w:r>
        <w:r>
          <w:rPr>
            <w:noProof/>
            <w:webHidden/>
          </w:rPr>
          <w:instrText xml:space="preserve"> PAGEREF _Toc454302978 \h </w:instrText>
        </w:r>
        <w:r>
          <w:rPr>
            <w:noProof/>
            <w:webHidden/>
          </w:rPr>
        </w:r>
        <w:r>
          <w:rPr>
            <w:noProof/>
            <w:webHidden/>
          </w:rPr>
          <w:fldChar w:fldCharType="separate"/>
        </w:r>
        <w:r>
          <w:rPr>
            <w:noProof/>
            <w:webHidden/>
          </w:rPr>
          <w:t>12</w:t>
        </w:r>
        <w:r>
          <w:rPr>
            <w:noProof/>
            <w:webHidden/>
          </w:rPr>
          <w:fldChar w:fldCharType="end"/>
        </w:r>
      </w:hyperlink>
    </w:p>
    <w:p w:rsidR="00673FA3" w:rsidRDefault="00673FA3">
      <w:pPr>
        <w:pStyle w:val="TableofFigures"/>
        <w:tabs>
          <w:tab w:val="right" w:leader="dot" w:pos="9016"/>
        </w:tabs>
        <w:rPr>
          <w:noProof/>
          <w:lang w:eastAsia="en-US"/>
        </w:rPr>
      </w:pPr>
      <w:hyperlink w:anchor="_Toc454302979" w:history="1">
        <w:r w:rsidRPr="0063222F">
          <w:rPr>
            <w:rStyle w:val="Hyperlink"/>
            <w:noProof/>
          </w:rPr>
          <w:t>Table 6 Create Wall</w:t>
        </w:r>
        <w:r>
          <w:rPr>
            <w:noProof/>
            <w:webHidden/>
          </w:rPr>
          <w:tab/>
        </w:r>
        <w:r>
          <w:rPr>
            <w:noProof/>
            <w:webHidden/>
          </w:rPr>
          <w:fldChar w:fldCharType="begin"/>
        </w:r>
        <w:r>
          <w:rPr>
            <w:noProof/>
            <w:webHidden/>
          </w:rPr>
          <w:instrText xml:space="preserve"> PAGEREF _Toc454302979 \h </w:instrText>
        </w:r>
        <w:r>
          <w:rPr>
            <w:noProof/>
            <w:webHidden/>
          </w:rPr>
        </w:r>
        <w:r>
          <w:rPr>
            <w:noProof/>
            <w:webHidden/>
          </w:rPr>
          <w:fldChar w:fldCharType="separate"/>
        </w:r>
        <w:r>
          <w:rPr>
            <w:noProof/>
            <w:webHidden/>
          </w:rPr>
          <w:t>14</w:t>
        </w:r>
        <w:r>
          <w:rPr>
            <w:noProof/>
            <w:webHidden/>
          </w:rPr>
          <w:fldChar w:fldCharType="end"/>
        </w:r>
      </w:hyperlink>
    </w:p>
    <w:p w:rsidR="00673FA3" w:rsidRDefault="00673FA3">
      <w:pPr>
        <w:pStyle w:val="TableofFigures"/>
        <w:tabs>
          <w:tab w:val="right" w:leader="dot" w:pos="9016"/>
        </w:tabs>
        <w:rPr>
          <w:noProof/>
          <w:lang w:eastAsia="en-US"/>
        </w:rPr>
      </w:pPr>
      <w:hyperlink w:anchor="_Toc454302980" w:history="1">
        <w:r w:rsidRPr="0063222F">
          <w:rPr>
            <w:rStyle w:val="Hyperlink"/>
            <w:noProof/>
          </w:rPr>
          <w:t>Table 7 Draw Wall</w:t>
        </w:r>
        <w:r>
          <w:rPr>
            <w:noProof/>
            <w:webHidden/>
          </w:rPr>
          <w:tab/>
        </w:r>
        <w:r>
          <w:rPr>
            <w:noProof/>
            <w:webHidden/>
          </w:rPr>
          <w:fldChar w:fldCharType="begin"/>
        </w:r>
        <w:r>
          <w:rPr>
            <w:noProof/>
            <w:webHidden/>
          </w:rPr>
          <w:instrText xml:space="preserve"> PAGEREF _Toc454302980 \h </w:instrText>
        </w:r>
        <w:r>
          <w:rPr>
            <w:noProof/>
            <w:webHidden/>
          </w:rPr>
        </w:r>
        <w:r>
          <w:rPr>
            <w:noProof/>
            <w:webHidden/>
          </w:rPr>
          <w:fldChar w:fldCharType="separate"/>
        </w:r>
        <w:r>
          <w:rPr>
            <w:noProof/>
            <w:webHidden/>
          </w:rPr>
          <w:t>17</w:t>
        </w:r>
        <w:r>
          <w:rPr>
            <w:noProof/>
            <w:webHidden/>
          </w:rPr>
          <w:fldChar w:fldCharType="end"/>
        </w:r>
      </w:hyperlink>
    </w:p>
    <w:p w:rsidR="00673FA3" w:rsidRDefault="00673FA3">
      <w:pPr>
        <w:pStyle w:val="TableofFigures"/>
        <w:tabs>
          <w:tab w:val="right" w:leader="dot" w:pos="9016"/>
        </w:tabs>
        <w:rPr>
          <w:noProof/>
          <w:lang w:eastAsia="en-US"/>
        </w:rPr>
      </w:pPr>
      <w:hyperlink w:anchor="_Toc454302981" w:history="1">
        <w:r w:rsidRPr="0063222F">
          <w:rPr>
            <w:rStyle w:val="Hyperlink"/>
            <w:noProof/>
          </w:rPr>
          <w:t>Table 8 Draw Skybox</w:t>
        </w:r>
        <w:r>
          <w:rPr>
            <w:noProof/>
            <w:webHidden/>
          </w:rPr>
          <w:tab/>
        </w:r>
        <w:r>
          <w:rPr>
            <w:noProof/>
            <w:webHidden/>
          </w:rPr>
          <w:fldChar w:fldCharType="begin"/>
        </w:r>
        <w:r>
          <w:rPr>
            <w:noProof/>
            <w:webHidden/>
          </w:rPr>
          <w:instrText xml:space="preserve"> PAGEREF _Toc454302981 \h </w:instrText>
        </w:r>
        <w:r>
          <w:rPr>
            <w:noProof/>
            <w:webHidden/>
          </w:rPr>
        </w:r>
        <w:r>
          <w:rPr>
            <w:noProof/>
            <w:webHidden/>
          </w:rPr>
          <w:fldChar w:fldCharType="separate"/>
        </w:r>
        <w:r>
          <w:rPr>
            <w:noProof/>
            <w:webHidden/>
          </w:rPr>
          <w:t>19</w:t>
        </w:r>
        <w:r>
          <w:rPr>
            <w:noProof/>
            <w:webHidden/>
          </w:rPr>
          <w:fldChar w:fldCharType="end"/>
        </w:r>
      </w:hyperlink>
    </w:p>
    <w:p w:rsidR="00673FA3" w:rsidRDefault="00673FA3">
      <w:pPr>
        <w:pStyle w:val="TableofFigures"/>
        <w:tabs>
          <w:tab w:val="right" w:leader="dot" w:pos="9016"/>
        </w:tabs>
        <w:rPr>
          <w:noProof/>
          <w:lang w:eastAsia="en-US"/>
        </w:rPr>
      </w:pPr>
      <w:hyperlink w:anchor="_Toc454302982" w:history="1">
        <w:r w:rsidRPr="0063222F">
          <w:rPr>
            <w:rStyle w:val="Hyperlink"/>
            <w:noProof/>
          </w:rPr>
          <w:t>Table 9 Draw Tree</w:t>
        </w:r>
        <w:r>
          <w:rPr>
            <w:noProof/>
            <w:webHidden/>
          </w:rPr>
          <w:tab/>
        </w:r>
        <w:r>
          <w:rPr>
            <w:noProof/>
            <w:webHidden/>
          </w:rPr>
          <w:fldChar w:fldCharType="begin"/>
        </w:r>
        <w:r>
          <w:rPr>
            <w:noProof/>
            <w:webHidden/>
          </w:rPr>
          <w:instrText xml:space="preserve"> PAGEREF _Toc454302982 \h </w:instrText>
        </w:r>
        <w:r>
          <w:rPr>
            <w:noProof/>
            <w:webHidden/>
          </w:rPr>
        </w:r>
        <w:r>
          <w:rPr>
            <w:noProof/>
            <w:webHidden/>
          </w:rPr>
          <w:fldChar w:fldCharType="separate"/>
        </w:r>
        <w:r>
          <w:rPr>
            <w:noProof/>
            <w:webHidden/>
          </w:rPr>
          <w:t>21</w:t>
        </w:r>
        <w:r>
          <w:rPr>
            <w:noProof/>
            <w:webHidden/>
          </w:rPr>
          <w:fldChar w:fldCharType="end"/>
        </w:r>
      </w:hyperlink>
    </w:p>
    <w:p w:rsidR="00673FA3" w:rsidRDefault="00673FA3">
      <w:pPr>
        <w:pStyle w:val="TableofFigures"/>
        <w:tabs>
          <w:tab w:val="right" w:leader="dot" w:pos="9016"/>
        </w:tabs>
        <w:rPr>
          <w:noProof/>
          <w:lang w:eastAsia="en-US"/>
        </w:rPr>
      </w:pPr>
      <w:hyperlink w:anchor="_Toc454302983" w:history="1">
        <w:r w:rsidRPr="0063222F">
          <w:rPr>
            <w:rStyle w:val="Hyperlink"/>
            <w:noProof/>
          </w:rPr>
          <w:t>Table 10 Enable Night</w:t>
        </w:r>
        <w:r>
          <w:rPr>
            <w:noProof/>
            <w:webHidden/>
          </w:rPr>
          <w:tab/>
        </w:r>
        <w:r>
          <w:rPr>
            <w:noProof/>
            <w:webHidden/>
          </w:rPr>
          <w:fldChar w:fldCharType="begin"/>
        </w:r>
        <w:r>
          <w:rPr>
            <w:noProof/>
            <w:webHidden/>
          </w:rPr>
          <w:instrText xml:space="preserve"> PAGEREF _Toc454302983 \h </w:instrText>
        </w:r>
        <w:r>
          <w:rPr>
            <w:noProof/>
            <w:webHidden/>
          </w:rPr>
        </w:r>
        <w:r>
          <w:rPr>
            <w:noProof/>
            <w:webHidden/>
          </w:rPr>
          <w:fldChar w:fldCharType="separate"/>
        </w:r>
        <w:r>
          <w:rPr>
            <w:noProof/>
            <w:webHidden/>
          </w:rPr>
          <w:t>22</w:t>
        </w:r>
        <w:r>
          <w:rPr>
            <w:noProof/>
            <w:webHidden/>
          </w:rPr>
          <w:fldChar w:fldCharType="end"/>
        </w:r>
      </w:hyperlink>
    </w:p>
    <w:p w:rsidR="00673FA3" w:rsidRDefault="00673FA3">
      <w:pPr>
        <w:pStyle w:val="TableofFigures"/>
        <w:tabs>
          <w:tab w:val="right" w:leader="dot" w:pos="9016"/>
        </w:tabs>
        <w:rPr>
          <w:noProof/>
          <w:lang w:eastAsia="en-US"/>
        </w:rPr>
      </w:pPr>
      <w:hyperlink w:anchor="_Toc454302984" w:history="1">
        <w:r w:rsidRPr="0063222F">
          <w:rPr>
            <w:rStyle w:val="Hyperlink"/>
            <w:noProof/>
          </w:rPr>
          <w:t>Table 11 Disable Night</w:t>
        </w:r>
        <w:r>
          <w:rPr>
            <w:noProof/>
            <w:webHidden/>
          </w:rPr>
          <w:tab/>
        </w:r>
        <w:r>
          <w:rPr>
            <w:noProof/>
            <w:webHidden/>
          </w:rPr>
          <w:fldChar w:fldCharType="begin"/>
        </w:r>
        <w:r>
          <w:rPr>
            <w:noProof/>
            <w:webHidden/>
          </w:rPr>
          <w:instrText xml:space="preserve"> PAGEREF _Toc454302984 \h </w:instrText>
        </w:r>
        <w:r>
          <w:rPr>
            <w:noProof/>
            <w:webHidden/>
          </w:rPr>
        </w:r>
        <w:r>
          <w:rPr>
            <w:noProof/>
            <w:webHidden/>
          </w:rPr>
          <w:fldChar w:fldCharType="separate"/>
        </w:r>
        <w:r>
          <w:rPr>
            <w:noProof/>
            <w:webHidden/>
          </w:rPr>
          <w:t>22</w:t>
        </w:r>
        <w:r>
          <w:rPr>
            <w:noProof/>
            <w:webHidden/>
          </w:rPr>
          <w:fldChar w:fldCharType="end"/>
        </w:r>
      </w:hyperlink>
    </w:p>
    <w:p w:rsidR="00673FA3" w:rsidRDefault="00673FA3">
      <w:pPr>
        <w:pStyle w:val="TableofFigures"/>
        <w:tabs>
          <w:tab w:val="right" w:leader="dot" w:pos="9016"/>
        </w:tabs>
        <w:rPr>
          <w:noProof/>
          <w:lang w:eastAsia="en-US"/>
        </w:rPr>
      </w:pPr>
      <w:hyperlink w:anchor="_Toc454302985" w:history="1">
        <w:r w:rsidRPr="0063222F">
          <w:rPr>
            <w:rStyle w:val="Hyperlink"/>
            <w:noProof/>
          </w:rPr>
          <w:t>Table 12 load Texture</w:t>
        </w:r>
        <w:r>
          <w:rPr>
            <w:noProof/>
            <w:webHidden/>
          </w:rPr>
          <w:tab/>
        </w:r>
        <w:r>
          <w:rPr>
            <w:noProof/>
            <w:webHidden/>
          </w:rPr>
          <w:fldChar w:fldCharType="begin"/>
        </w:r>
        <w:r>
          <w:rPr>
            <w:noProof/>
            <w:webHidden/>
          </w:rPr>
          <w:instrText xml:space="preserve"> PAGEREF _Toc454302985 \h </w:instrText>
        </w:r>
        <w:r>
          <w:rPr>
            <w:noProof/>
            <w:webHidden/>
          </w:rPr>
        </w:r>
        <w:r>
          <w:rPr>
            <w:noProof/>
            <w:webHidden/>
          </w:rPr>
          <w:fldChar w:fldCharType="separate"/>
        </w:r>
        <w:r>
          <w:rPr>
            <w:noProof/>
            <w:webHidden/>
          </w:rPr>
          <w:t>23</w:t>
        </w:r>
        <w:r>
          <w:rPr>
            <w:noProof/>
            <w:webHidden/>
          </w:rPr>
          <w:fldChar w:fldCharType="end"/>
        </w:r>
      </w:hyperlink>
    </w:p>
    <w:p w:rsidR="00673FA3" w:rsidRDefault="00673FA3">
      <w:pPr>
        <w:pStyle w:val="TableofFigures"/>
        <w:tabs>
          <w:tab w:val="right" w:leader="dot" w:pos="9016"/>
        </w:tabs>
        <w:rPr>
          <w:noProof/>
          <w:lang w:eastAsia="en-US"/>
        </w:rPr>
      </w:pPr>
      <w:hyperlink w:anchor="_Toc454302986" w:history="1">
        <w:r w:rsidRPr="0063222F">
          <w:rPr>
            <w:rStyle w:val="Hyperlink"/>
            <w:noProof/>
          </w:rPr>
          <w:t>Table 13 Destroy</w:t>
        </w:r>
        <w:r>
          <w:rPr>
            <w:noProof/>
            <w:webHidden/>
          </w:rPr>
          <w:tab/>
        </w:r>
        <w:r>
          <w:rPr>
            <w:noProof/>
            <w:webHidden/>
          </w:rPr>
          <w:fldChar w:fldCharType="begin"/>
        </w:r>
        <w:r>
          <w:rPr>
            <w:noProof/>
            <w:webHidden/>
          </w:rPr>
          <w:instrText xml:space="preserve"> PAGEREF _Toc454302986 \h </w:instrText>
        </w:r>
        <w:r>
          <w:rPr>
            <w:noProof/>
            <w:webHidden/>
          </w:rPr>
        </w:r>
        <w:r>
          <w:rPr>
            <w:noProof/>
            <w:webHidden/>
          </w:rPr>
          <w:fldChar w:fldCharType="separate"/>
        </w:r>
        <w:r>
          <w:rPr>
            <w:noProof/>
            <w:webHidden/>
          </w:rPr>
          <w:t>24</w:t>
        </w:r>
        <w:r>
          <w:rPr>
            <w:noProof/>
            <w:webHidden/>
          </w:rPr>
          <w:fldChar w:fldCharType="end"/>
        </w:r>
      </w:hyperlink>
    </w:p>
    <w:p w:rsidR="00673FA3" w:rsidRDefault="00673FA3">
      <w:pPr>
        <w:pStyle w:val="TableofFigures"/>
        <w:tabs>
          <w:tab w:val="right" w:leader="dot" w:pos="9016"/>
        </w:tabs>
        <w:rPr>
          <w:noProof/>
          <w:lang w:eastAsia="en-US"/>
        </w:rPr>
      </w:pPr>
      <w:hyperlink w:anchor="_Toc454302987" w:history="1">
        <w:r w:rsidRPr="0063222F">
          <w:rPr>
            <w:rStyle w:val="Hyperlink"/>
            <w:noProof/>
          </w:rPr>
          <w:t>Table 14 Update FPS</w:t>
        </w:r>
        <w:r>
          <w:rPr>
            <w:noProof/>
            <w:webHidden/>
          </w:rPr>
          <w:tab/>
        </w:r>
        <w:r>
          <w:rPr>
            <w:noProof/>
            <w:webHidden/>
          </w:rPr>
          <w:fldChar w:fldCharType="begin"/>
        </w:r>
        <w:r>
          <w:rPr>
            <w:noProof/>
            <w:webHidden/>
          </w:rPr>
          <w:instrText xml:space="preserve"> PAGEREF _Toc454302987 \h </w:instrText>
        </w:r>
        <w:r>
          <w:rPr>
            <w:noProof/>
            <w:webHidden/>
          </w:rPr>
        </w:r>
        <w:r>
          <w:rPr>
            <w:noProof/>
            <w:webHidden/>
          </w:rPr>
          <w:fldChar w:fldCharType="separate"/>
        </w:r>
        <w:r>
          <w:rPr>
            <w:noProof/>
            <w:webHidden/>
          </w:rPr>
          <w:t>24</w:t>
        </w:r>
        <w:r>
          <w:rPr>
            <w:noProof/>
            <w:webHidden/>
          </w:rPr>
          <w:fldChar w:fldCharType="end"/>
        </w:r>
      </w:hyperlink>
    </w:p>
    <w:p w:rsidR="00673FA3" w:rsidRDefault="00673FA3">
      <w:pPr>
        <w:pStyle w:val="TableofFigures"/>
        <w:tabs>
          <w:tab w:val="right" w:leader="dot" w:pos="9016"/>
        </w:tabs>
        <w:rPr>
          <w:noProof/>
          <w:lang w:eastAsia="en-US"/>
        </w:rPr>
      </w:pPr>
      <w:hyperlink w:anchor="_Toc454302988" w:history="1">
        <w:r w:rsidRPr="0063222F">
          <w:rPr>
            <w:rStyle w:val="Hyperlink"/>
            <w:noProof/>
          </w:rPr>
          <w:t>Table 15 get Delta</w:t>
        </w:r>
        <w:r>
          <w:rPr>
            <w:noProof/>
            <w:webHidden/>
          </w:rPr>
          <w:tab/>
        </w:r>
        <w:r>
          <w:rPr>
            <w:noProof/>
            <w:webHidden/>
          </w:rPr>
          <w:fldChar w:fldCharType="begin"/>
        </w:r>
        <w:r>
          <w:rPr>
            <w:noProof/>
            <w:webHidden/>
          </w:rPr>
          <w:instrText xml:space="preserve"> PAGEREF _Toc454302988 \h </w:instrText>
        </w:r>
        <w:r>
          <w:rPr>
            <w:noProof/>
            <w:webHidden/>
          </w:rPr>
        </w:r>
        <w:r>
          <w:rPr>
            <w:noProof/>
            <w:webHidden/>
          </w:rPr>
          <w:fldChar w:fldCharType="separate"/>
        </w:r>
        <w:r>
          <w:rPr>
            <w:noProof/>
            <w:webHidden/>
          </w:rPr>
          <w:t>24</w:t>
        </w:r>
        <w:r>
          <w:rPr>
            <w:noProof/>
            <w:webHidden/>
          </w:rPr>
          <w:fldChar w:fldCharType="end"/>
        </w:r>
      </w:hyperlink>
    </w:p>
    <w:p w:rsidR="00673FA3" w:rsidRDefault="00673FA3">
      <w:pPr>
        <w:pStyle w:val="TableofFigures"/>
        <w:tabs>
          <w:tab w:val="right" w:leader="dot" w:pos="9016"/>
        </w:tabs>
        <w:rPr>
          <w:noProof/>
          <w:lang w:eastAsia="en-US"/>
        </w:rPr>
      </w:pPr>
      <w:hyperlink w:anchor="_Toc454302989" w:history="1">
        <w:r w:rsidRPr="0063222F">
          <w:rPr>
            <w:rStyle w:val="Hyperlink"/>
            <w:noProof/>
          </w:rPr>
          <w:t>Table 16 get Time</w:t>
        </w:r>
        <w:r>
          <w:rPr>
            <w:noProof/>
            <w:webHidden/>
          </w:rPr>
          <w:tab/>
        </w:r>
        <w:r>
          <w:rPr>
            <w:noProof/>
            <w:webHidden/>
          </w:rPr>
          <w:fldChar w:fldCharType="begin"/>
        </w:r>
        <w:r>
          <w:rPr>
            <w:noProof/>
            <w:webHidden/>
          </w:rPr>
          <w:instrText xml:space="preserve"> PAGEREF _Toc454302989 \h </w:instrText>
        </w:r>
        <w:r>
          <w:rPr>
            <w:noProof/>
            <w:webHidden/>
          </w:rPr>
        </w:r>
        <w:r>
          <w:rPr>
            <w:noProof/>
            <w:webHidden/>
          </w:rPr>
          <w:fldChar w:fldCharType="separate"/>
        </w:r>
        <w:r>
          <w:rPr>
            <w:noProof/>
            <w:webHidden/>
          </w:rPr>
          <w:t>25</w:t>
        </w:r>
        <w:r>
          <w:rPr>
            <w:noProof/>
            <w:webHidden/>
          </w:rPr>
          <w:fldChar w:fldCharType="end"/>
        </w:r>
      </w:hyperlink>
    </w:p>
    <w:p w:rsidR="00673FA3" w:rsidRDefault="00673FA3">
      <w:pPr>
        <w:pStyle w:val="TableofFigures"/>
        <w:tabs>
          <w:tab w:val="right" w:leader="dot" w:pos="9016"/>
        </w:tabs>
        <w:rPr>
          <w:noProof/>
          <w:lang w:eastAsia="en-US"/>
        </w:rPr>
      </w:pPr>
      <w:hyperlink w:anchor="_Toc454302990" w:history="1">
        <w:r w:rsidRPr="0063222F">
          <w:rPr>
            <w:rStyle w:val="Hyperlink"/>
            <w:noProof/>
          </w:rPr>
          <w:t>Table 17 Create</w:t>
        </w:r>
        <w:r>
          <w:rPr>
            <w:noProof/>
            <w:webHidden/>
          </w:rPr>
          <w:tab/>
        </w:r>
        <w:r>
          <w:rPr>
            <w:noProof/>
            <w:webHidden/>
          </w:rPr>
          <w:fldChar w:fldCharType="begin"/>
        </w:r>
        <w:r>
          <w:rPr>
            <w:noProof/>
            <w:webHidden/>
          </w:rPr>
          <w:instrText xml:space="preserve"> PAGEREF _Toc454302990 \h </w:instrText>
        </w:r>
        <w:r>
          <w:rPr>
            <w:noProof/>
            <w:webHidden/>
          </w:rPr>
        </w:r>
        <w:r>
          <w:rPr>
            <w:noProof/>
            <w:webHidden/>
          </w:rPr>
          <w:fldChar w:fldCharType="separate"/>
        </w:r>
        <w:r>
          <w:rPr>
            <w:noProof/>
            <w:webHidden/>
          </w:rPr>
          <w:t>25</w:t>
        </w:r>
        <w:r>
          <w:rPr>
            <w:noProof/>
            <w:webHidden/>
          </w:rPr>
          <w:fldChar w:fldCharType="end"/>
        </w:r>
      </w:hyperlink>
    </w:p>
    <w:p w:rsidR="00673FA3" w:rsidRDefault="00673FA3">
      <w:pPr>
        <w:pStyle w:val="TableofFigures"/>
        <w:tabs>
          <w:tab w:val="right" w:leader="dot" w:pos="9016"/>
        </w:tabs>
        <w:rPr>
          <w:noProof/>
          <w:lang w:eastAsia="en-US"/>
        </w:rPr>
      </w:pPr>
      <w:hyperlink w:anchor="_Toc454302991" w:history="1">
        <w:r w:rsidRPr="0063222F">
          <w:rPr>
            <w:rStyle w:val="Hyperlink"/>
            <w:noProof/>
          </w:rPr>
          <w:t>Table 18 initGL</w:t>
        </w:r>
        <w:r>
          <w:rPr>
            <w:noProof/>
            <w:webHidden/>
          </w:rPr>
          <w:tab/>
        </w:r>
        <w:r>
          <w:rPr>
            <w:noProof/>
            <w:webHidden/>
          </w:rPr>
          <w:fldChar w:fldCharType="begin"/>
        </w:r>
        <w:r>
          <w:rPr>
            <w:noProof/>
            <w:webHidden/>
          </w:rPr>
          <w:instrText xml:space="preserve"> PAGEREF _Toc454302991 \h </w:instrText>
        </w:r>
        <w:r>
          <w:rPr>
            <w:noProof/>
            <w:webHidden/>
          </w:rPr>
        </w:r>
        <w:r>
          <w:rPr>
            <w:noProof/>
            <w:webHidden/>
          </w:rPr>
          <w:fldChar w:fldCharType="separate"/>
        </w:r>
        <w:r>
          <w:rPr>
            <w:noProof/>
            <w:webHidden/>
          </w:rPr>
          <w:t>25</w:t>
        </w:r>
        <w:r>
          <w:rPr>
            <w:noProof/>
            <w:webHidden/>
          </w:rPr>
          <w:fldChar w:fldCharType="end"/>
        </w:r>
      </w:hyperlink>
    </w:p>
    <w:p w:rsidR="00673FA3" w:rsidRDefault="00673FA3">
      <w:pPr>
        <w:pStyle w:val="TableofFigures"/>
        <w:tabs>
          <w:tab w:val="right" w:leader="dot" w:pos="9016"/>
        </w:tabs>
        <w:rPr>
          <w:noProof/>
          <w:lang w:eastAsia="en-US"/>
        </w:rPr>
      </w:pPr>
      <w:hyperlink w:anchor="_Toc454302992" w:history="1">
        <w:r w:rsidRPr="0063222F">
          <w:rPr>
            <w:rStyle w:val="Hyperlink"/>
            <w:noProof/>
          </w:rPr>
          <w:t>Table 19 main</w:t>
        </w:r>
        <w:r>
          <w:rPr>
            <w:noProof/>
            <w:webHidden/>
          </w:rPr>
          <w:tab/>
        </w:r>
        <w:r>
          <w:rPr>
            <w:noProof/>
            <w:webHidden/>
          </w:rPr>
          <w:fldChar w:fldCharType="begin"/>
        </w:r>
        <w:r>
          <w:rPr>
            <w:noProof/>
            <w:webHidden/>
          </w:rPr>
          <w:instrText xml:space="preserve"> PAGEREF _Toc454302992 \h </w:instrText>
        </w:r>
        <w:r>
          <w:rPr>
            <w:noProof/>
            <w:webHidden/>
          </w:rPr>
        </w:r>
        <w:r>
          <w:rPr>
            <w:noProof/>
            <w:webHidden/>
          </w:rPr>
          <w:fldChar w:fldCharType="separate"/>
        </w:r>
        <w:r>
          <w:rPr>
            <w:noProof/>
            <w:webHidden/>
          </w:rPr>
          <w:t>26</w:t>
        </w:r>
        <w:r>
          <w:rPr>
            <w:noProof/>
            <w:webHidden/>
          </w:rPr>
          <w:fldChar w:fldCharType="end"/>
        </w:r>
      </w:hyperlink>
    </w:p>
    <w:p w:rsidR="00673FA3" w:rsidRDefault="00673FA3">
      <w:pPr>
        <w:pStyle w:val="TableofFigures"/>
        <w:tabs>
          <w:tab w:val="right" w:leader="dot" w:pos="9016"/>
        </w:tabs>
        <w:rPr>
          <w:noProof/>
          <w:lang w:eastAsia="en-US"/>
        </w:rPr>
      </w:pPr>
      <w:hyperlink w:anchor="_Toc454302993" w:history="1">
        <w:r w:rsidRPr="0063222F">
          <w:rPr>
            <w:rStyle w:val="Hyperlink"/>
            <w:noProof/>
          </w:rPr>
          <w:t>Table 20 Run</w:t>
        </w:r>
        <w:r>
          <w:rPr>
            <w:noProof/>
            <w:webHidden/>
          </w:rPr>
          <w:tab/>
        </w:r>
        <w:r>
          <w:rPr>
            <w:noProof/>
            <w:webHidden/>
          </w:rPr>
          <w:fldChar w:fldCharType="begin"/>
        </w:r>
        <w:r>
          <w:rPr>
            <w:noProof/>
            <w:webHidden/>
          </w:rPr>
          <w:instrText xml:space="preserve"> PAGEREF _Toc454302993 \h </w:instrText>
        </w:r>
        <w:r>
          <w:rPr>
            <w:noProof/>
            <w:webHidden/>
          </w:rPr>
        </w:r>
        <w:r>
          <w:rPr>
            <w:noProof/>
            <w:webHidden/>
          </w:rPr>
          <w:fldChar w:fldCharType="separate"/>
        </w:r>
        <w:r>
          <w:rPr>
            <w:noProof/>
            <w:webHidden/>
          </w:rPr>
          <w:t>27</w:t>
        </w:r>
        <w:r>
          <w:rPr>
            <w:noProof/>
            <w:webHidden/>
          </w:rPr>
          <w:fldChar w:fldCharType="end"/>
        </w:r>
      </w:hyperlink>
    </w:p>
    <w:p w:rsidR="00673FA3" w:rsidRDefault="00673FA3">
      <w:pPr>
        <w:pStyle w:val="TableofFigures"/>
        <w:tabs>
          <w:tab w:val="right" w:leader="dot" w:pos="9016"/>
        </w:tabs>
        <w:rPr>
          <w:noProof/>
          <w:lang w:eastAsia="en-US"/>
        </w:rPr>
      </w:pPr>
      <w:hyperlink w:anchor="_Toc454302994" w:history="1">
        <w:r w:rsidRPr="0063222F">
          <w:rPr>
            <w:rStyle w:val="Hyperlink"/>
            <w:noProof/>
          </w:rPr>
          <w:t>Table 21 Pembagian Kerja</w:t>
        </w:r>
        <w:r>
          <w:rPr>
            <w:noProof/>
            <w:webHidden/>
          </w:rPr>
          <w:tab/>
        </w:r>
        <w:r>
          <w:rPr>
            <w:noProof/>
            <w:webHidden/>
          </w:rPr>
          <w:fldChar w:fldCharType="begin"/>
        </w:r>
        <w:r>
          <w:rPr>
            <w:noProof/>
            <w:webHidden/>
          </w:rPr>
          <w:instrText xml:space="preserve"> PAGEREF _Toc454302994 \h </w:instrText>
        </w:r>
        <w:r>
          <w:rPr>
            <w:noProof/>
            <w:webHidden/>
          </w:rPr>
        </w:r>
        <w:r>
          <w:rPr>
            <w:noProof/>
            <w:webHidden/>
          </w:rPr>
          <w:fldChar w:fldCharType="separate"/>
        </w:r>
        <w:r>
          <w:rPr>
            <w:noProof/>
            <w:webHidden/>
          </w:rPr>
          <w:t>41</w:t>
        </w:r>
        <w:r>
          <w:rPr>
            <w:noProof/>
            <w:webHidden/>
          </w:rPr>
          <w:fldChar w:fldCharType="end"/>
        </w:r>
      </w:hyperlink>
    </w:p>
    <w:p w:rsidR="000F3DCC" w:rsidRDefault="000F3DCC" w:rsidP="00342EF3">
      <w:pPr>
        <w:rPr>
          <w:noProof/>
        </w:rPr>
      </w:pPr>
      <w:r>
        <w:rPr>
          <w:noProof/>
        </w:rPr>
        <w:fldChar w:fldCharType="end"/>
      </w:r>
    </w:p>
    <w:p w:rsidR="00342EF3" w:rsidRPr="000F3DCC" w:rsidRDefault="000F3DCC" w:rsidP="00342EF3">
      <w:pPr>
        <w:rPr>
          <w:noProof/>
        </w:rPr>
      </w:pPr>
      <w:r>
        <w:rPr>
          <w:noProof/>
        </w:rPr>
        <w:br w:type="page"/>
      </w:r>
    </w:p>
    <w:p w:rsidR="00342EF3" w:rsidRPr="0080172B" w:rsidRDefault="00342EF3" w:rsidP="0080172B">
      <w:pPr>
        <w:pStyle w:val="Title"/>
      </w:pPr>
      <w:r w:rsidRPr="0080172B">
        <w:lastRenderedPageBreak/>
        <w:t>DAFTAR SOURCE CODE</w:t>
      </w:r>
    </w:p>
    <w:p w:rsidR="000F3DCC" w:rsidRPr="000F3DCC" w:rsidRDefault="000F3DCC" w:rsidP="000F3DCC">
      <w:pPr>
        <w:pStyle w:val="Caption"/>
        <w:keepNext/>
        <w:rPr>
          <w:sz w:val="20"/>
        </w:rPr>
      </w:pPr>
      <w:bookmarkStart w:id="1" w:name="_Toc452585736"/>
      <w:bookmarkStart w:id="2" w:name="_Toc454302974"/>
      <w:r w:rsidRPr="000F3DCC">
        <w:rPr>
          <w:sz w:val="20"/>
        </w:rPr>
        <w:t xml:space="preserve">Table </w:t>
      </w:r>
      <w:r w:rsidRPr="000F3DCC">
        <w:rPr>
          <w:sz w:val="20"/>
        </w:rPr>
        <w:fldChar w:fldCharType="begin"/>
      </w:r>
      <w:r w:rsidRPr="000F3DCC">
        <w:rPr>
          <w:sz w:val="20"/>
        </w:rPr>
        <w:instrText xml:space="preserve"> SEQ Table \* ARABIC </w:instrText>
      </w:r>
      <w:r w:rsidRPr="000F3DCC">
        <w:rPr>
          <w:sz w:val="20"/>
        </w:rPr>
        <w:fldChar w:fldCharType="separate"/>
      </w:r>
      <w:r w:rsidR="00673FA3">
        <w:rPr>
          <w:noProof/>
          <w:sz w:val="20"/>
        </w:rPr>
        <w:t>1</w:t>
      </w:r>
      <w:r w:rsidRPr="000F3DCC">
        <w:rPr>
          <w:sz w:val="20"/>
        </w:rPr>
        <w:fldChar w:fldCharType="end"/>
      </w:r>
      <w:r w:rsidRPr="000F3DCC">
        <w:rPr>
          <w:sz w:val="20"/>
        </w:rPr>
        <w:t xml:space="preserve"> </w:t>
      </w:r>
      <w:proofErr w:type="spellStart"/>
      <w:r w:rsidRPr="000F3DCC">
        <w:rPr>
          <w:sz w:val="20"/>
        </w:rPr>
        <w:t>Atribut</w:t>
      </w:r>
      <w:bookmarkEnd w:id="1"/>
      <w:bookmarkEnd w:id="2"/>
      <w:proofErr w:type="spellEnd"/>
    </w:p>
    <w:tbl>
      <w:tblPr>
        <w:tblStyle w:val="TableGrid"/>
        <w:tblW w:w="0" w:type="auto"/>
        <w:tblLook w:val="04A0" w:firstRow="1" w:lastRow="0" w:firstColumn="1" w:lastColumn="0" w:noHBand="0" w:noVBand="1"/>
      </w:tblPr>
      <w:tblGrid>
        <w:gridCol w:w="9016"/>
      </w:tblGrid>
      <w:tr w:rsidR="000F3DCC" w:rsidTr="000F3DCC">
        <w:tc>
          <w:tcPr>
            <w:tcW w:w="9016" w:type="dxa"/>
          </w:tcPr>
          <w:p w:rsidR="000F3DCC" w:rsidRPr="000F3DCC" w:rsidRDefault="000F3DCC" w:rsidP="000F3DCC">
            <w:pPr>
              <w:rPr>
                <w:rFonts w:ascii="Courier New" w:hAnsi="Courier New" w:cs="Courier New"/>
                <w:sz w:val="18"/>
                <w:szCs w:val="18"/>
              </w:rPr>
            </w:pPr>
            <w:proofErr w:type="spellStart"/>
            <w:r w:rsidRPr="000F3DCC">
              <w:rPr>
                <w:rFonts w:ascii="Courier New" w:hAnsi="Courier New" w:cs="Courier New"/>
                <w:sz w:val="18"/>
                <w:szCs w:val="18"/>
              </w:rPr>
              <w:t>Atribute</w:t>
            </w:r>
            <w:proofErr w:type="spellEnd"/>
          </w:p>
        </w:tc>
      </w:tr>
      <w:tr w:rsidR="000F3DCC" w:rsidTr="000F3DCC">
        <w:tc>
          <w:tcPr>
            <w:tcW w:w="9016" w:type="dxa"/>
          </w:tcPr>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public static final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DISPLAY_HEIGHT = 480;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public static final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DISPLAY_WIDTH = 640;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public static final Logger </w:t>
            </w:r>
            <w:proofErr w:type="spellStart"/>
            <w:r w:rsidRPr="009A2BFD">
              <w:rPr>
                <w:rFonts w:ascii="Courier New" w:hAnsi="Courier New" w:cs="Courier New"/>
                <w:sz w:val="18"/>
                <w:szCs w:val="18"/>
              </w:rPr>
              <w:t>LOGGER</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Logger.getLogger</w:t>
            </w:r>
            <w:proofErr w:type="spellEnd"/>
            <w:r w:rsidRPr="009A2BFD">
              <w:rPr>
                <w:rFonts w:ascii="Courier New" w:hAnsi="Courier New" w:cs="Courier New"/>
                <w:sz w:val="18"/>
                <w:szCs w:val="18"/>
              </w:rPr>
              <w:t>(</w:t>
            </w:r>
            <w:proofErr w:type="spellStart"/>
            <w:proofErr w:type="gramStart"/>
            <w:r w:rsidRPr="009A2BFD">
              <w:rPr>
                <w:rFonts w:ascii="Courier New" w:hAnsi="Courier New" w:cs="Courier New"/>
                <w:sz w:val="18"/>
                <w:szCs w:val="18"/>
              </w:rPr>
              <w:t>Labyrinth.class.getName</w:t>
            </w:r>
            <w:proofErr w:type="spellEnd"/>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if the application is resizable.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resizable = true;</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position of the player as a 3D vector (xyz).</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Vector3f position = new Vector3</w:t>
            </w:r>
            <w:proofErr w:type="gramStart"/>
            <w:r w:rsidRPr="009A2BFD">
              <w:rPr>
                <w:rFonts w:ascii="Courier New" w:hAnsi="Courier New" w:cs="Courier New"/>
                <w:sz w:val="18"/>
                <w:szCs w:val="18"/>
              </w:rPr>
              <w:t>f(</w:t>
            </w:r>
            <w:proofErr w:type="gramEnd"/>
            <w:r w:rsidRPr="009A2BFD">
              <w:rPr>
                <w:rFonts w:ascii="Courier New" w:hAnsi="Courier New" w:cs="Courier New"/>
                <w:sz w:val="18"/>
                <w:szCs w:val="18"/>
              </w:rPr>
              <w:t>0, 0, 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rotation of the axis (where to the player looks). The X component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stands for the rotation along the x-axis, where 0 is dead ahead, 180 is</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backwards, and 360 is </w:t>
            </w:r>
            <w:proofErr w:type="spellStart"/>
            <w:r w:rsidRPr="009A2BFD">
              <w:rPr>
                <w:rFonts w:ascii="Courier New" w:hAnsi="Courier New" w:cs="Courier New"/>
                <w:sz w:val="18"/>
                <w:szCs w:val="18"/>
              </w:rPr>
              <w:t>automically</w:t>
            </w:r>
            <w:proofErr w:type="spellEnd"/>
            <w:r w:rsidRPr="009A2BFD">
              <w:rPr>
                <w:rFonts w:ascii="Courier New" w:hAnsi="Courier New" w:cs="Courier New"/>
                <w:sz w:val="18"/>
                <w:szCs w:val="18"/>
              </w:rPr>
              <w:t xml:space="preserve"> set to 0 (dead ahead). The value must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be between (including) 0 and 360. The Y component stands for the rotation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along the y-axis, where 0 is looking straight ahead, -90 is straight up,</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and 90 is straight down. The value must be between (including) -90 and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90.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Vector3f rotation = new Vector3</w:t>
            </w:r>
            <w:proofErr w:type="gramStart"/>
            <w:r w:rsidRPr="009A2BFD">
              <w:rPr>
                <w:rFonts w:ascii="Courier New" w:hAnsi="Courier New" w:cs="Courier New"/>
                <w:sz w:val="18"/>
                <w:szCs w:val="18"/>
              </w:rPr>
              <w:t>f(</w:t>
            </w:r>
            <w:proofErr w:type="gramEnd"/>
            <w:r w:rsidRPr="009A2BFD">
              <w:rPr>
                <w:rFonts w:ascii="Courier New" w:hAnsi="Courier New" w:cs="Courier New"/>
                <w:sz w:val="18"/>
                <w:szCs w:val="18"/>
              </w:rPr>
              <w:t>0, 0, 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minimal distance from the camera where objects are rendered.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float </w:t>
            </w:r>
            <w:proofErr w:type="spellStart"/>
            <w:r w:rsidRPr="009A2BFD">
              <w:rPr>
                <w:rFonts w:ascii="Courier New" w:hAnsi="Courier New" w:cs="Courier New"/>
                <w:sz w:val="18"/>
                <w:szCs w:val="18"/>
              </w:rPr>
              <w:t>zNear</w:t>
            </w:r>
            <w:proofErr w:type="spellEnd"/>
            <w:r w:rsidRPr="009A2BFD">
              <w:rPr>
                <w:rFonts w:ascii="Courier New" w:hAnsi="Courier New" w:cs="Courier New"/>
                <w:sz w:val="18"/>
                <w:szCs w:val="18"/>
              </w:rPr>
              <w:t xml:space="preserve"> = 0.3f;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maximal distance from the camera where objects are rendered.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float </w:t>
            </w:r>
            <w:proofErr w:type="spellStart"/>
            <w:r w:rsidRPr="009A2BFD">
              <w:rPr>
                <w:rFonts w:ascii="Courier New" w:hAnsi="Courier New" w:cs="Courier New"/>
                <w:sz w:val="18"/>
                <w:szCs w:val="18"/>
              </w:rPr>
              <w:t>zFar</w:t>
            </w:r>
            <w:proofErr w:type="spellEnd"/>
            <w:r w:rsidRPr="009A2BFD">
              <w:rPr>
                <w:rFonts w:ascii="Courier New" w:hAnsi="Courier New" w:cs="Courier New"/>
                <w:sz w:val="18"/>
                <w:szCs w:val="18"/>
              </w:rPr>
              <w:t xml:space="preserve"> = 100f;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distance where fog starts appearing.</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float </w:t>
            </w:r>
            <w:proofErr w:type="spellStart"/>
            <w:r w:rsidRPr="009A2BFD">
              <w:rPr>
                <w:rFonts w:ascii="Courier New" w:hAnsi="Courier New" w:cs="Courier New"/>
                <w:sz w:val="18"/>
                <w:szCs w:val="18"/>
              </w:rPr>
              <w:t>fogNear</w:t>
            </w:r>
            <w:proofErr w:type="spellEnd"/>
            <w:r w:rsidRPr="009A2BFD">
              <w:rPr>
                <w:rFonts w:ascii="Courier New" w:hAnsi="Courier New" w:cs="Courier New"/>
                <w:sz w:val="18"/>
                <w:szCs w:val="18"/>
              </w:rPr>
              <w:t xml:space="preserve"> = 9;</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distance where the fog stops appearing (fully black here)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lastRenderedPageBreak/>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float </w:t>
            </w:r>
            <w:proofErr w:type="spellStart"/>
            <w:r w:rsidRPr="009A2BFD">
              <w:rPr>
                <w:rFonts w:ascii="Courier New" w:hAnsi="Courier New" w:cs="Courier New"/>
                <w:sz w:val="18"/>
                <w:szCs w:val="18"/>
              </w:rPr>
              <w:t>fogFar</w:t>
            </w:r>
            <w:proofErr w:type="spellEnd"/>
            <w:r w:rsidRPr="009A2BFD">
              <w:rPr>
                <w:rFonts w:ascii="Courier New" w:hAnsi="Courier New" w:cs="Courier New"/>
                <w:sz w:val="18"/>
                <w:szCs w:val="18"/>
              </w:rPr>
              <w:t xml:space="preserve"> = 13f;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The color of the fog in </w:t>
            </w:r>
            <w:proofErr w:type="spellStart"/>
            <w:r w:rsidRPr="009A2BFD">
              <w:rPr>
                <w:rFonts w:ascii="Courier New" w:hAnsi="Courier New" w:cs="Courier New"/>
                <w:sz w:val="18"/>
                <w:szCs w:val="18"/>
              </w:rPr>
              <w:t>rgba</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Color </w:t>
            </w:r>
            <w:proofErr w:type="spellStart"/>
            <w:r w:rsidRPr="009A2BFD">
              <w:rPr>
                <w:rFonts w:ascii="Courier New" w:hAnsi="Courier New" w:cs="Courier New"/>
                <w:sz w:val="18"/>
                <w:szCs w:val="18"/>
              </w:rPr>
              <w:t>fogColor</w:t>
            </w:r>
            <w:proofErr w:type="spellEnd"/>
            <w:r w:rsidRPr="009A2BFD">
              <w:rPr>
                <w:rFonts w:ascii="Courier New" w:hAnsi="Courier New" w:cs="Courier New"/>
                <w:sz w:val="18"/>
                <w:szCs w:val="18"/>
              </w:rPr>
              <w:t xml:space="preserve"> = new </w:t>
            </w:r>
            <w:proofErr w:type="gramStart"/>
            <w:r w:rsidRPr="009A2BFD">
              <w:rPr>
                <w:rFonts w:ascii="Courier New" w:hAnsi="Courier New" w:cs="Courier New"/>
                <w:sz w:val="18"/>
                <w:szCs w:val="18"/>
              </w:rPr>
              <w:t>Color(</w:t>
            </w:r>
            <w:proofErr w:type="gramEnd"/>
            <w:r w:rsidRPr="009A2BFD">
              <w:rPr>
                <w:rFonts w:ascii="Courier New" w:hAnsi="Courier New" w:cs="Courier New"/>
                <w:sz w:val="18"/>
                <w:szCs w:val="18"/>
              </w:rPr>
              <w:t>0f, 0f, 0f, 0.00001f);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if the application utilizes full-screen.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fullscreen</w:t>
            </w:r>
            <w:proofErr w:type="spellEnd"/>
            <w:r w:rsidRPr="009A2BFD">
              <w:rPr>
                <w:rFonts w:ascii="Courier New" w:hAnsi="Courier New" w:cs="Courier New"/>
                <w:sz w:val="18"/>
                <w:szCs w:val="18"/>
              </w:rPr>
              <w:t xml:space="preserve"> = false;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the walking speed, where 10 is the standard.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10;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the mouse speed.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2;</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if the applications </w:t>
            </w:r>
            <w:proofErr w:type="gramStart"/>
            <w:r w:rsidRPr="009A2BFD">
              <w:rPr>
                <w:rFonts w:ascii="Courier New" w:hAnsi="Courier New" w:cs="Courier New"/>
                <w:sz w:val="18"/>
                <w:szCs w:val="18"/>
              </w:rPr>
              <w:t>prints</w:t>
            </w:r>
            <w:proofErr w:type="gramEnd"/>
            <w:r w:rsidRPr="009A2BFD">
              <w:rPr>
                <w:rFonts w:ascii="Courier New" w:hAnsi="Courier New" w:cs="Courier New"/>
                <w:sz w:val="18"/>
                <w:szCs w:val="18"/>
              </w:rPr>
              <w:t xml:space="preserve"> its frames-per-second to the console.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printFPS</w:t>
            </w:r>
            <w:proofErr w:type="spellEnd"/>
            <w:r w:rsidRPr="009A2BFD">
              <w:rPr>
                <w:rFonts w:ascii="Courier New" w:hAnsi="Courier New" w:cs="Courier New"/>
                <w:sz w:val="18"/>
                <w:szCs w:val="18"/>
              </w:rPr>
              <w:t xml:space="preserve"> = false;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the maximum angle at which the player can look up.</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maxLookUp</w:t>
            </w:r>
            <w:proofErr w:type="spellEnd"/>
            <w:r w:rsidRPr="009A2BFD">
              <w:rPr>
                <w:rFonts w:ascii="Courier New" w:hAnsi="Courier New" w:cs="Courier New"/>
                <w:sz w:val="18"/>
                <w:szCs w:val="18"/>
              </w:rPr>
              <w:t xml:space="preserve"> = 85;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the minimum angle at which the player can look down.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maxLookDown</w:t>
            </w:r>
            <w:proofErr w:type="spellEnd"/>
            <w:r w:rsidRPr="009A2BFD">
              <w:rPr>
                <w:rFonts w:ascii="Courier New" w:hAnsi="Courier New" w:cs="Courier New"/>
                <w:sz w:val="18"/>
                <w:szCs w:val="18"/>
              </w:rPr>
              <w:t xml:space="preserve"> = -85;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Defines the field of view.</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final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fov</w:t>
            </w:r>
            <w:proofErr w:type="spellEnd"/>
            <w:r w:rsidRPr="009A2BFD">
              <w:rPr>
                <w:rFonts w:ascii="Courier New" w:hAnsi="Courier New" w:cs="Courier New"/>
                <w:sz w:val="18"/>
                <w:szCs w:val="18"/>
              </w:rPr>
              <w:t xml:space="preserve"> = 68;</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Texture </w:t>
            </w:r>
            <w:proofErr w:type="spellStart"/>
            <w:r w:rsidRPr="009A2BFD">
              <w:rPr>
                <w:rFonts w:ascii="Courier New" w:hAnsi="Courier New" w:cs="Courier New"/>
                <w:sz w:val="18"/>
                <w:szCs w:val="18"/>
              </w:rPr>
              <w:t>m_texture</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m_</w:t>
            </w:r>
            <w:proofErr w:type="gramStart"/>
            <w:r w:rsidRPr="009A2BFD">
              <w:rPr>
                <w:rFonts w:ascii="Courier New" w:hAnsi="Courier New" w:cs="Courier New"/>
                <w:sz w:val="18"/>
                <w:szCs w:val="18"/>
              </w:rPr>
              <w:t>texID</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 xml:space="preserve">] = new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[10];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public final static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NO_WRAP = -1;</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fps;</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w:t>
            </w:r>
            <w:proofErr w:type="spellStart"/>
            <w:r w:rsidRPr="009A2BFD">
              <w:rPr>
                <w:rFonts w:ascii="Courier New" w:hAnsi="Courier New" w:cs="Courier New"/>
                <w:sz w:val="18"/>
                <w:szCs w:val="18"/>
              </w:rPr>
              <w:t>int</w:t>
            </w:r>
            <w:proofErr w:type="spellEnd"/>
            <w:r w:rsidRPr="009A2BFD">
              <w:rPr>
                <w:rFonts w:ascii="Courier New" w:hAnsi="Courier New" w:cs="Courier New"/>
                <w:sz w:val="18"/>
                <w:szCs w:val="18"/>
              </w:rPr>
              <w:t xml:space="preserve">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long </w:t>
            </w:r>
            <w:proofErr w:type="spellStart"/>
            <w:r w:rsidRPr="009A2BFD">
              <w:rPr>
                <w:rFonts w:ascii="Courier New" w:hAnsi="Courier New" w:cs="Courier New"/>
                <w:sz w:val="18"/>
                <w:szCs w:val="18"/>
              </w:rPr>
              <w:t>lastFPS</w:t>
            </w:r>
            <w:proofErr w:type="spellEnd"/>
            <w:r w:rsidRPr="009A2BFD">
              <w:rPr>
                <w:rFonts w:ascii="Courier New" w:hAnsi="Courier New" w:cs="Courier New"/>
                <w:sz w:val="18"/>
                <w:szCs w:val="18"/>
              </w:rPr>
              <w:t>;</w:t>
            </w:r>
          </w:p>
          <w:p w:rsidR="000F3DCC" w:rsidRPr="000F3DCC" w:rsidRDefault="009A2BFD" w:rsidP="009A2BFD">
            <w:pPr>
              <w:rPr>
                <w:rFonts w:ascii="Courier New" w:hAnsi="Courier New" w:cs="Courier New"/>
                <w:sz w:val="18"/>
                <w:szCs w:val="18"/>
              </w:rPr>
            </w:pPr>
            <w:r w:rsidRPr="009A2BFD">
              <w:rPr>
                <w:rFonts w:ascii="Courier New" w:hAnsi="Courier New" w:cs="Courier New"/>
                <w:sz w:val="18"/>
                <w:szCs w:val="18"/>
              </w:rPr>
              <w:t xml:space="preserve">    private static long </w:t>
            </w:r>
            <w:proofErr w:type="spellStart"/>
            <w:r w:rsidRPr="009A2BFD">
              <w:rPr>
                <w:rFonts w:ascii="Courier New" w:hAnsi="Courier New" w:cs="Courier New"/>
                <w:sz w:val="18"/>
                <w:szCs w:val="18"/>
              </w:rPr>
              <w:t>lastFrame</w:t>
            </w:r>
            <w:proofErr w:type="spellEnd"/>
            <w:r w:rsidRPr="009A2BFD">
              <w:rPr>
                <w:rFonts w:ascii="Courier New" w:hAnsi="Courier New" w:cs="Courier New"/>
                <w:sz w:val="18"/>
                <w:szCs w:val="18"/>
              </w:rPr>
              <w:t>;</w:t>
            </w:r>
          </w:p>
        </w:tc>
      </w:tr>
    </w:tbl>
    <w:p w:rsidR="000F3DCC" w:rsidRPr="000F3DCC" w:rsidRDefault="000F3DCC" w:rsidP="000F3DCC"/>
    <w:p w:rsidR="000F3DCC" w:rsidRPr="000F3DCC" w:rsidRDefault="000F3DCC" w:rsidP="000F3DCC">
      <w:pPr>
        <w:pStyle w:val="Caption"/>
        <w:keepNext/>
        <w:rPr>
          <w:sz w:val="20"/>
        </w:rPr>
      </w:pPr>
      <w:bookmarkStart w:id="3" w:name="_Toc452585737"/>
      <w:bookmarkStart w:id="4" w:name="_Toc454302975"/>
      <w:r w:rsidRPr="000F3DCC">
        <w:rPr>
          <w:sz w:val="20"/>
        </w:rPr>
        <w:lastRenderedPageBreak/>
        <w:t xml:space="preserve">Table </w:t>
      </w:r>
      <w:r w:rsidRPr="000F3DCC">
        <w:rPr>
          <w:sz w:val="20"/>
        </w:rPr>
        <w:fldChar w:fldCharType="begin"/>
      </w:r>
      <w:r w:rsidRPr="000F3DCC">
        <w:rPr>
          <w:sz w:val="20"/>
        </w:rPr>
        <w:instrText xml:space="preserve"> SEQ Table \* ARABIC </w:instrText>
      </w:r>
      <w:r w:rsidRPr="000F3DCC">
        <w:rPr>
          <w:sz w:val="20"/>
        </w:rPr>
        <w:fldChar w:fldCharType="separate"/>
      </w:r>
      <w:r w:rsidR="00673FA3">
        <w:rPr>
          <w:noProof/>
          <w:sz w:val="20"/>
        </w:rPr>
        <w:t>2</w:t>
      </w:r>
      <w:r w:rsidRPr="000F3DCC">
        <w:rPr>
          <w:sz w:val="20"/>
        </w:rPr>
        <w:fldChar w:fldCharType="end"/>
      </w:r>
      <w:r w:rsidRPr="000F3DCC">
        <w:rPr>
          <w:sz w:val="20"/>
        </w:rPr>
        <w:t xml:space="preserve"> </w:t>
      </w:r>
      <w:proofErr w:type="spellStart"/>
      <w:r w:rsidRPr="000F3DCC">
        <w:rPr>
          <w:sz w:val="20"/>
        </w:rPr>
        <w:t>Inisialisasi</w:t>
      </w:r>
      <w:bookmarkEnd w:id="3"/>
      <w:bookmarkEnd w:id="4"/>
      <w:proofErr w:type="spellEnd"/>
    </w:p>
    <w:tbl>
      <w:tblPr>
        <w:tblStyle w:val="TableGrid"/>
        <w:tblW w:w="0" w:type="auto"/>
        <w:tblLook w:val="04A0" w:firstRow="1" w:lastRow="0" w:firstColumn="1" w:lastColumn="0" w:noHBand="0" w:noVBand="1"/>
      </w:tblPr>
      <w:tblGrid>
        <w:gridCol w:w="9016"/>
      </w:tblGrid>
      <w:tr w:rsidR="000F3DCC" w:rsidTr="000F3DCC">
        <w:tc>
          <w:tcPr>
            <w:tcW w:w="9016" w:type="dxa"/>
          </w:tcPr>
          <w:p w:rsidR="000F3DCC" w:rsidRPr="000F3DCC" w:rsidRDefault="000F3DCC" w:rsidP="000F3DCC">
            <w:pPr>
              <w:rPr>
                <w:rFonts w:ascii="Courier New" w:hAnsi="Courier New" w:cs="Courier New"/>
                <w:sz w:val="18"/>
                <w:szCs w:val="18"/>
              </w:rPr>
            </w:pPr>
            <w:r w:rsidRPr="000F3DCC">
              <w:rPr>
                <w:rFonts w:ascii="Courier New" w:hAnsi="Courier New" w:cs="Courier New"/>
                <w:sz w:val="18"/>
                <w:szCs w:val="18"/>
              </w:rPr>
              <w:t xml:space="preserve">public void </w:t>
            </w:r>
            <w:proofErr w:type="spellStart"/>
            <w:proofErr w:type="gramStart"/>
            <w:r w:rsidRPr="000F3DCC">
              <w:rPr>
                <w:rFonts w:ascii="Courier New" w:hAnsi="Courier New" w:cs="Courier New"/>
                <w:sz w:val="18"/>
                <w:szCs w:val="18"/>
              </w:rPr>
              <w:t>resizeGL</w:t>
            </w:r>
            <w:proofErr w:type="spellEnd"/>
            <w:r w:rsidRPr="000F3DCC">
              <w:rPr>
                <w:rFonts w:ascii="Courier New" w:hAnsi="Courier New" w:cs="Courier New"/>
                <w:sz w:val="18"/>
                <w:szCs w:val="18"/>
              </w:rPr>
              <w:t>(</w:t>
            </w:r>
            <w:proofErr w:type="gramEnd"/>
            <w:r w:rsidRPr="000F3DCC">
              <w:rPr>
                <w:rFonts w:ascii="Courier New" w:hAnsi="Courier New" w:cs="Courier New"/>
                <w:sz w:val="18"/>
                <w:szCs w:val="18"/>
              </w:rPr>
              <w:t>)</w:t>
            </w:r>
          </w:p>
        </w:tc>
      </w:tr>
      <w:tr w:rsidR="000F3DCC" w:rsidTr="000F3DCC">
        <w:tc>
          <w:tcPr>
            <w:tcW w:w="9016" w:type="dxa"/>
          </w:tcPr>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public void </w:t>
            </w:r>
            <w:proofErr w:type="spellStart"/>
            <w:proofErr w:type="gramStart"/>
            <w:r w:rsidRPr="009A2BFD">
              <w:rPr>
                <w:rFonts w:ascii="Courier New" w:hAnsi="Courier New" w:cs="Courier New"/>
                <w:sz w:val="18"/>
                <w:szCs w:val="18"/>
              </w:rPr>
              <w:t>resizeGL</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//2D Scene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glViewport</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0, 0, DISPLAY_WIDTH, DISPLAY_HEIGHT);</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glMatrixMode</w:t>
            </w:r>
            <w:proofErr w:type="spellEnd"/>
            <w:r w:rsidRPr="009A2BFD">
              <w:rPr>
                <w:rFonts w:ascii="Courier New" w:hAnsi="Courier New" w:cs="Courier New"/>
                <w:sz w:val="18"/>
                <w:szCs w:val="18"/>
              </w:rPr>
              <w:t>(GL_PROJECTION);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glLoadIdentity</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glOrtho</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-1.0f, 1.0f, -1.0f, 1.0f, -1.0f, 1.0f);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glPushMatrix</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glMatrixMode</w:t>
            </w:r>
            <w:proofErr w:type="spellEnd"/>
            <w:r w:rsidRPr="009A2BFD">
              <w:rPr>
                <w:rFonts w:ascii="Courier New" w:hAnsi="Courier New" w:cs="Courier New"/>
                <w:sz w:val="18"/>
                <w:szCs w:val="18"/>
              </w:rPr>
              <w:t>(GL_MODELVIEW);</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glLoadIdentity</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glPushMatrix</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glMatrixMode</w:t>
            </w:r>
            <w:proofErr w:type="spellEnd"/>
            <w:r w:rsidRPr="009A2BFD">
              <w:rPr>
                <w:rFonts w:ascii="Courier New" w:hAnsi="Courier New" w:cs="Courier New"/>
                <w:sz w:val="18"/>
                <w:szCs w:val="18"/>
              </w:rPr>
              <w:t>(GL_PROJECTION);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glLoadIdentity</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gluPerspective</w:t>
            </w:r>
            <w:proofErr w:type="spellEnd"/>
            <w:r w:rsidRPr="009A2BFD">
              <w:rPr>
                <w:rFonts w:ascii="Courier New" w:hAnsi="Courier New" w:cs="Courier New"/>
                <w:sz w:val="18"/>
                <w:szCs w:val="18"/>
              </w:rPr>
              <w:t>(</w:t>
            </w:r>
            <w:proofErr w:type="spellStart"/>
            <w:proofErr w:type="gramEnd"/>
            <w:r w:rsidRPr="009A2BFD">
              <w:rPr>
                <w:rFonts w:ascii="Courier New" w:hAnsi="Courier New" w:cs="Courier New"/>
                <w:sz w:val="18"/>
                <w:szCs w:val="18"/>
              </w:rPr>
              <w:t>fov</w:t>
            </w:r>
            <w:proofErr w:type="spellEnd"/>
            <w:r w:rsidRPr="009A2BFD">
              <w:rPr>
                <w:rFonts w:ascii="Courier New" w:hAnsi="Courier New" w:cs="Courier New"/>
                <w:sz w:val="18"/>
                <w:szCs w:val="18"/>
              </w:rPr>
              <w:t xml:space="preserve">, (float) </w:t>
            </w:r>
            <w:proofErr w:type="spellStart"/>
            <w:r w:rsidRPr="009A2BFD">
              <w:rPr>
                <w:rFonts w:ascii="Courier New" w:hAnsi="Courier New" w:cs="Courier New"/>
                <w:sz w:val="18"/>
                <w:szCs w:val="18"/>
              </w:rPr>
              <w:t>Display.getWidth</w:t>
            </w:r>
            <w:proofErr w:type="spellEnd"/>
            <w:r w:rsidRPr="009A2BFD">
              <w:rPr>
                <w:rFonts w:ascii="Courier New" w:hAnsi="Courier New" w:cs="Courier New"/>
                <w:sz w:val="18"/>
                <w:szCs w:val="18"/>
              </w:rPr>
              <w:t xml:space="preserve">() / (float) </w:t>
            </w:r>
            <w:proofErr w:type="spellStart"/>
            <w:r w:rsidRPr="009A2BFD">
              <w:rPr>
                <w:rFonts w:ascii="Courier New" w:hAnsi="Courier New" w:cs="Courier New"/>
                <w:sz w:val="18"/>
                <w:szCs w:val="18"/>
              </w:rPr>
              <w:t>Display.getHeight</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zNear</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zFar</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glMatrixMode</w:t>
            </w:r>
            <w:proofErr w:type="spellEnd"/>
            <w:r w:rsidRPr="009A2BFD">
              <w:rPr>
                <w:rFonts w:ascii="Courier New" w:hAnsi="Courier New" w:cs="Courier New"/>
                <w:sz w:val="18"/>
                <w:szCs w:val="18"/>
              </w:rPr>
              <w:t>(GL_MODELVIEW);</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glLoadIdentity</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glEnable</w:t>
            </w:r>
            <w:proofErr w:type="spellEnd"/>
            <w:r w:rsidRPr="009A2BFD">
              <w:rPr>
                <w:rFonts w:ascii="Courier New" w:hAnsi="Courier New" w:cs="Courier New"/>
                <w:sz w:val="18"/>
                <w:szCs w:val="18"/>
              </w:rPr>
              <w:t>(GL_DEPTH_TEST);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glEnable</w:t>
            </w:r>
            <w:proofErr w:type="spellEnd"/>
            <w:r w:rsidRPr="009A2BFD">
              <w:rPr>
                <w:rFonts w:ascii="Courier New" w:hAnsi="Courier New" w:cs="Courier New"/>
                <w:sz w:val="18"/>
                <w:szCs w:val="18"/>
              </w:rPr>
              <w:t>(GL_TEXTURE_2D);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glEnable</w:t>
            </w:r>
            <w:proofErr w:type="spellEnd"/>
            <w:r w:rsidRPr="009A2BFD">
              <w:rPr>
                <w:rFonts w:ascii="Courier New" w:hAnsi="Courier New" w:cs="Courier New"/>
                <w:sz w:val="18"/>
                <w:szCs w:val="18"/>
              </w:rPr>
              <w:t>(GL_BLEND);</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glEnable</w:t>
            </w:r>
            <w:proofErr w:type="spellEnd"/>
            <w:r w:rsidRPr="009A2BFD">
              <w:rPr>
                <w:rFonts w:ascii="Courier New" w:hAnsi="Courier New" w:cs="Courier New"/>
                <w:sz w:val="18"/>
                <w:szCs w:val="18"/>
              </w:rPr>
              <w:t>(GL_ALPHA_TEST);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glBlendFunc</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GL_SRC_ALPHA, GL_ONE_MINUS_SRC_ALPHA);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glHint</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GL_PERSPECTIVE_CORRECTION_HINT, GL_NICEST);</w:t>
            </w:r>
          </w:p>
          <w:p w:rsidR="000F3DCC" w:rsidRPr="000F3DCC"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tc>
      </w:tr>
    </w:tbl>
    <w:p w:rsidR="000F3DCC" w:rsidRPr="000F3DCC" w:rsidRDefault="000F3DCC" w:rsidP="000F3DCC"/>
    <w:p w:rsidR="000F3DCC" w:rsidRPr="000F3DCC" w:rsidRDefault="000F3DCC" w:rsidP="000F3DCC">
      <w:pPr>
        <w:pStyle w:val="Caption"/>
        <w:keepNext/>
        <w:rPr>
          <w:sz w:val="20"/>
        </w:rPr>
      </w:pPr>
      <w:bookmarkStart w:id="5" w:name="_Toc452585738"/>
      <w:bookmarkStart w:id="6" w:name="_Toc454302976"/>
      <w:r w:rsidRPr="000F3DCC">
        <w:rPr>
          <w:sz w:val="20"/>
        </w:rPr>
        <w:t xml:space="preserve">Table </w:t>
      </w:r>
      <w:r w:rsidRPr="000F3DCC">
        <w:rPr>
          <w:sz w:val="20"/>
        </w:rPr>
        <w:fldChar w:fldCharType="begin"/>
      </w:r>
      <w:r w:rsidRPr="000F3DCC">
        <w:rPr>
          <w:sz w:val="20"/>
        </w:rPr>
        <w:instrText xml:space="preserve"> SEQ Table \* ARABIC </w:instrText>
      </w:r>
      <w:r w:rsidRPr="000F3DCC">
        <w:rPr>
          <w:sz w:val="20"/>
        </w:rPr>
        <w:fldChar w:fldCharType="separate"/>
      </w:r>
      <w:r w:rsidR="00673FA3">
        <w:rPr>
          <w:noProof/>
          <w:sz w:val="20"/>
        </w:rPr>
        <w:t>3</w:t>
      </w:r>
      <w:r w:rsidRPr="000F3DCC">
        <w:rPr>
          <w:sz w:val="20"/>
        </w:rPr>
        <w:fldChar w:fldCharType="end"/>
      </w:r>
      <w:r w:rsidRPr="000F3DCC">
        <w:rPr>
          <w:sz w:val="20"/>
        </w:rPr>
        <w:t xml:space="preserve"> Process Mouse</w:t>
      </w:r>
      <w:bookmarkEnd w:id="5"/>
      <w:bookmarkEnd w:id="6"/>
    </w:p>
    <w:tbl>
      <w:tblPr>
        <w:tblStyle w:val="TableGrid"/>
        <w:tblW w:w="0" w:type="auto"/>
        <w:tblLook w:val="04A0" w:firstRow="1" w:lastRow="0" w:firstColumn="1" w:lastColumn="0" w:noHBand="0" w:noVBand="1"/>
      </w:tblPr>
      <w:tblGrid>
        <w:gridCol w:w="9016"/>
      </w:tblGrid>
      <w:tr w:rsidR="000F3DCC" w:rsidTr="000F3DCC">
        <w:tc>
          <w:tcPr>
            <w:tcW w:w="9016" w:type="dxa"/>
          </w:tcPr>
          <w:p w:rsidR="000F3DCC" w:rsidRPr="000F3DCC" w:rsidRDefault="000F3DCC" w:rsidP="000F3DCC">
            <w:pPr>
              <w:rPr>
                <w:rFonts w:ascii="Courier New" w:hAnsi="Courier New" w:cs="Courier New"/>
                <w:sz w:val="18"/>
                <w:szCs w:val="18"/>
              </w:rPr>
            </w:pPr>
            <w:proofErr w:type="spellStart"/>
            <w:proofErr w:type="gramStart"/>
            <w:r w:rsidRPr="000F3DCC">
              <w:rPr>
                <w:rFonts w:ascii="Courier New" w:hAnsi="Courier New" w:cs="Courier New"/>
                <w:sz w:val="18"/>
                <w:szCs w:val="18"/>
              </w:rPr>
              <w:t>ProcessMouse</w:t>
            </w:r>
            <w:proofErr w:type="spellEnd"/>
            <w:r w:rsidRPr="000F3DCC">
              <w:rPr>
                <w:rFonts w:ascii="Courier New" w:hAnsi="Courier New" w:cs="Courier New"/>
                <w:sz w:val="18"/>
                <w:szCs w:val="18"/>
              </w:rPr>
              <w:t>(</w:t>
            </w:r>
            <w:proofErr w:type="gramEnd"/>
            <w:r w:rsidRPr="000F3DCC">
              <w:rPr>
                <w:rFonts w:ascii="Courier New" w:hAnsi="Courier New" w:cs="Courier New"/>
                <w:sz w:val="18"/>
                <w:szCs w:val="18"/>
              </w:rPr>
              <w:t>)</w:t>
            </w:r>
          </w:p>
        </w:tc>
      </w:tr>
      <w:tr w:rsidR="000F3DCC" w:rsidTr="000F3DCC">
        <w:tc>
          <w:tcPr>
            <w:tcW w:w="9016" w:type="dxa"/>
          </w:tcPr>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public void </w:t>
            </w:r>
            <w:proofErr w:type="spellStart"/>
            <w:proofErr w:type="gramStart"/>
            <w:r w:rsidRPr="009A2BFD">
              <w:rPr>
                <w:rFonts w:ascii="Courier New" w:hAnsi="Courier New" w:cs="Courier New"/>
                <w:sz w:val="18"/>
                <w:szCs w:val="18"/>
              </w:rPr>
              <w:t>processMouse</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Mouse.isGrabbed</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Mouse.getDX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0.16f;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Mouse.getDY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0.16f;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 xml:space="preserve"> &gt;= 360)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rotation.y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 xml:space="preserve"> - 360;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else if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 xml:space="preserve"> &lt; 0)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360 - </w:t>
            </w:r>
            <w:proofErr w:type="spellStart"/>
            <w:r w:rsidRPr="009A2BFD">
              <w:rPr>
                <w:rFonts w:ascii="Courier New" w:hAnsi="Courier New" w:cs="Courier New"/>
                <w:sz w:val="18"/>
                <w:szCs w:val="18"/>
              </w:rPr>
              <w:t>rotation.y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else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lastRenderedPageBreak/>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 xml:space="preserve"> &gt;= </w:t>
            </w:r>
            <w:proofErr w:type="spellStart"/>
            <w:r w:rsidRPr="009A2BFD">
              <w:rPr>
                <w:rFonts w:ascii="Courier New" w:hAnsi="Courier New" w:cs="Courier New"/>
                <w:sz w:val="18"/>
                <w:szCs w:val="18"/>
              </w:rPr>
              <w:t>maxLookDown</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 xml:space="preserve"> &lt;= </w:t>
            </w:r>
            <w:proofErr w:type="spellStart"/>
            <w:r w:rsidRPr="009A2BFD">
              <w:rPr>
                <w:rFonts w:ascii="Courier New" w:hAnsi="Courier New" w:cs="Courier New"/>
                <w:sz w:val="18"/>
                <w:szCs w:val="18"/>
              </w:rPr>
              <w:t>maxLookUp</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else if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 xml:space="preserve"> &lt; </w:t>
            </w:r>
            <w:proofErr w:type="spellStart"/>
            <w:r w:rsidRPr="009A2BFD">
              <w:rPr>
                <w:rFonts w:ascii="Courier New" w:hAnsi="Courier New" w:cs="Courier New"/>
                <w:sz w:val="18"/>
                <w:szCs w:val="18"/>
              </w:rPr>
              <w:t>maxLookDown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maxLookDown</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 else if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mouseDY</w:t>
            </w:r>
            <w:proofErr w:type="spellEnd"/>
            <w:r w:rsidRPr="009A2BFD">
              <w:rPr>
                <w:rFonts w:ascii="Courier New" w:hAnsi="Courier New" w:cs="Courier New"/>
                <w:sz w:val="18"/>
                <w:szCs w:val="18"/>
              </w:rPr>
              <w:t xml:space="preserve"> &gt; </w:t>
            </w:r>
            <w:proofErr w:type="spellStart"/>
            <w:r w:rsidRPr="009A2BFD">
              <w:rPr>
                <w:rFonts w:ascii="Courier New" w:hAnsi="Courier New" w:cs="Courier New"/>
                <w:sz w:val="18"/>
                <w:szCs w:val="18"/>
              </w:rPr>
              <w:t>maxLookUp</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rotation.x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maxLookUp</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while (</w:t>
            </w:r>
            <w:proofErr w:type="spellStart"/>
            <w:r w:rsidRPr="009A2BFD">
              <w:rPr>
                <w:rFonts w:ascii="Courier New" w:hAnsi="Courier New" w:cs="Courier New"/>
                <w:sz w:val="18"/>
                <w:szCs w:val="18"/>
              </w:rPr>
              <w:t>Mouse.next</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Mouse.isButtonDown</w:t>
            </w:r>
            <w:proofErr w:type="spellEnd"/>
            <w:r w:rsidRPr="009A2BFD">
              <w:rPr>
                <w:rFonts w:ascii="Courier New" w:hAnsi="Courier New" w:cs="Courier New"/>
                <w:sz w:val="18"/>
                <w:szCs w:val="18"/>
              </w:rPr>
              <w:t>(0))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Mouse.setGrabbed</w:t>
            </w:r>
            <w:proofErr w:type="spellEnd"/>
            <w:r w:rsidRPr="009A2BFD">
              <w:rPr>
                <w:rFonts w:ascii="Courier New" w:hAnsi="Courier New" w:cs="Courier New"/>
                <w:sz w:val="18"/>
                <w:szCs w:val="18"/>
              </w:rPr>
              <w:t>(true);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Mouse.isButtonDown</w:t>
            </w:r>
            <w:proofErr w:type="spellEnd"/>
            <w:r w:rsidRPr="009A2BFD">
              <w:rPr>
                <w:rFonts w:ascii="Courier New" w:hAnsi="Courier New" w:cs="Courier New"/>
                <w:sz w:val="18"/>
                <w:szCs w:val="18"/>
              </w:rPr>
              <w:t>(1))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Mouse.setGrabbed</w:t>
            </w:r>
            <w:proofErr w:type="spellEnd"/>
            <w:r w:rsidRPr="009A2BFD">
              <w:rPr>
                <w:rFonts w:ascii="Courier New" w:hAnsi="Courier New" w:cs="Courier New"/>
                <w:sz w:val="18"/>
                <w:szCs w:val="18"/>
              </w:rPr>
              <w:t>(false);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0F3DCC" w:rsidRPr="000F3DCC"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tc>
      </w:tr>
    </w:tbl>
    <w:p w:rsidR="000F3DCC" w:rsidRPr="000F3DCC" w:rsidRDefault="000F3DCC" w:rsidP="000F3DCC"/>
    <w:p w:rsidR="00CD2AA7" w:rsidRPr="00CD2AA7" w:rsidRDefault="00CD2AA7" w:rsidP="00CD2AA7">
      <w:pPr>
        <w:pStyle w:val="Caption"/>
        <w:keepNext/>
        <w:rPr>
          <w:sz w:val="22"/>
        </w:rPr>
      </w:pPr>
      <w:bookmarkStart w:id="7" w:name="_Toc452585739"/>
      <w:bookmarkStart w:id="8" w:name="_Toc454302977"/>
      <w:r w:rsidRPr="00CD2AA7">
        <w:rPr>
          <w:sz w:val="22"/>
        </w:rPr>
        <w:t xml:space="preserve">Table </w:t>
      </w:r>
      <w:r w:rsidRPr="00CD2AA7">
        <w:rPr>
          <w:sz w:val="22"/>
        </w:rPr>
        <w:fldChar w:fldCharType="begin"/>
      </w:r>
      <w:r w:rsidRPr="00CD2AA7">
        <w:rPr>
          <w:sz w:val="22"/>
        </w:rPr>
        <w:instrText xml:space="preserve"> SEQ Table \* ARABIC </w:instrText>
      </w:r>
      <w:r w:rsidRPr="00CD2AA7">
        <w:rPr>
          <w:sz w:val="22"/>
        </w:rPr>
        <w:fldChar w:fldCharType="separate"/>
      </w:r>
      <w:r w:rsidR="00673FA3">
        <w:rPr>
          <w:noProof/>
          <w:sz w:val="22"/>
        </w:rPr>
        <w:t>4</w:t>
      </w:r>
      <w:r w:rsidRPr="00CD2AA7">
        <w:rPr>
          <w:sz w:val="22"/>
        </w:rPr>
        <w:fldChar w:fldCharType="end"/>
      </w:r>
      <w:r w:rsidRPr="00CD2AA7">
        <w:rPr>
          <w:sz w:val="22"/>
        </w:rPr>
        <w:t xml:space="preserve"> Process Keyboard</w:t>
      </w:r>
      <w:bookmarkEnd w:id="7"/>
      <w:bookmarkEnd w:id="8"/>
    </w:p>
    <w:tbl>
      <w:tblPr>
        <w:tblStyle w:val="TableGrid"/>
        <w:tblW w:w="9129" w:type="dxa"/>
        <w:tblLook w:val="04A0" w:firstRow="1" w:lastRow="0" w:firstColumn="1" w:lastColumn="0" w:noHBand="0" w:noVBand="1"/>
      </w:tblPr>
      <w:tblGrid>
        <w:gridCol w:w="9129"/>
      </w:tblGrid>
      <w:tr w:rsidR="00F612C1" w:rsidTr="00501730">
        <w:tc>
          <w:tcPr>
            <w:tcW w:w="9129" w:type="dxa"/>
          </w:tcPr>
          <w:p w:rsidR="00F612C1" w:rsidRPr="00F612C1" w:rsidRDefault="00F612C1" w:rsidP="00F612C1">
            <w:pPr>
              <w:rPr>
                <w:rFonts w:ascii="Courier New" w:hAnsi="Courier New" w:cs="Courier New"/>
                <w:sz w:val="18"/>
                <w:szCs w:val="18"/>
              </w:rPr>
            </w:pPr>
            <w:proofErr w:type="spellStart"/>
            <w:proofErr w:type="gramStart"/>
            <w:r w:rsidRPr="00F612C1">
              <w:rPr>
                <w:rFonts w:ascii="Courier New" w:hAnsi="Courier New" w:cs="Courier New"/>
                <w:sz w:val="18"/>
                <w:szCs w:val="18"/>
              </w:rPr>
              <w:t>processKeyboard</w:t>
            </w:r>
            <w:proofErr w:type="spellEnd"/>
            <w:r w:rsidRPr="00F612C1">
              <w:rPr>
                <w:rFonts w:ascii="Courier New" w:hAnsi="Courier New" w:cs="Courier New"/>
                <w:sz w:val="18"/>
                <w:szCs w:val="18"/>
              </w:rPr>
              <w:t>(</w:t>
            </w:r>
            <w:proofErr w:type="gramEnd"/>
            <w:r w:rsidRPr="00F612C1">
              <w:rPr>
                <w:rFonts w:ascii="Courier New" w:hAnsi="Courier New" w:cs="Courier New"/>
                <w:sz w:val="18"/>
                <w:szCs w:val="18"/>
              </w:rPr>
              <w:t>)</w:t>
            </w:r>
          </w:p>
        </w:tc>
      </w:tr>
      <w:tr w:rsidR="00F612C1" w:rsidTr="00501730">
        <w:tc>
          <w:tcPr>
            <w:tcW w:w="9129" w:type="dxa"/>
          </w:tcPr>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public void </w:t>
            </w:r>
            <w:proofErr w:type="spellStart"/>
            <w:proofErr w:type="gramStart"/>
            <w:r w:rsidRPr="009A2BFD">
              <w:rPr>
                <w:rFonts w:ascii="Courier New" w:hAnsi="Courier New" w:cs="Courier New"/>
                <w:sz w:val="18"/>
                <w:szCs w:val="18"/>
              </w:rPr>
              <w:t>processKeyboard</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Keyboard.KEY_UP</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Keyboard.KEY_W</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Keyboard.KEY_DOWN</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Keyboard.KEY_S</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keyLeft</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Keyboard.KEY_LEFT</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Keyboard.KEY_A</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Keyboard.KEY_RIGHT</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Keyboard.KEY_D</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flyUp</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Keyboard.KEY_SPACE</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flyDown</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Keyboard.KEY_LSHIFT</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moveFaster</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Keyboard.KEY_LCONTROL</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boolean</w:t>
            </w:r>
            <w:proofErr w:type="spellEnd"/>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moveSlower</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Keyboard.KEY_TAB</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moveFaster</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moveSlower</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4f;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moveSlower</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moveFaster</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10f;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keyLeft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+ 45;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keyLeft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keyRight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- 45;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keyLeft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keyLeft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keyRight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- 135;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lastRenderedPageBreak/>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keyLeft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+ 135;</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keyUp</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keyLeft</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keyLeft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keyRight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- 90;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keyRight</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keyLeft</w:t>
            </w:r>
            <w:proofErr w:type="spellEnd"/>
            <w:proofErr w:type="gram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keyUp</w:t>
            </w:r>
            <w:proofErr w:type="spellEnd"/>
            <w:r w:rsidRPr="009A2BFD">
              <w:rPr>
                <w:rFonts w:ascii="Courier New" w:hAnsi="Courier New" w:cs="Courier New"/>
                <w:sz w:val="18"/>
                <w:szCs w:val="18"/>
              </w:rPr>
              <w:t xml:space="preserve"> &amp;&amp; !</w:t>
            </w:r>
            <w:proofErr w:type="spellStart"/>
            <w:r w:rsidRPr="009A2BFD">
              <w:rPr>
                <w:rFonts w:ascii="Courier New" w:hAnsi="Courier New" w:cs="Courier New"/>
                <w:sz w:val="18"/>
                <w:szCs w:val="18"/>
              </w:rPr>
              <w:t>keyDown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 xml:space="preserve"> + 90;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lastRenderedPageBreak/>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flyUp</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flyDown</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double </w:t>
            </w:r>
            <w:proofErr w:type="spellStart"/>
            <w:r w:rsidRPr="009A2BFD">
              <w:rPr>
                <w:rFonts w:ascii="Courier New" w:hAnsi="Courier New" w:cs="Courier New"/>
                <w:sz w:val="18"/>
                <w:szCs w:val="18"/>
              </w:rPr>
              <w:t>newPositionY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newPositionY</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flyDown</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flyUp</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double </w:t>
            </w:r>
            <w:proofErr w:type="spellStart"/>
            <w:r w:rsidRPr="009A2BFD">
              <w:rPr>
                <w:rFonts w:ascii="Courier New" w:hAnsi="Courier New" w:cs="Courier New"/>
                <w:sz w:val="18"/>
                <w:szCs w:val="18"/>
              </w:rPr>
              <w:t>newPositionY</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position.y</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newPositionY</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moveFaster</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moveSlower</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4f;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moveSlower</w:t>
            </w:r>
            <w:proofErr w:type="spellEnd"/>
            <w:r w:rsidRPr="009A2BFD">
              <w:rPr>
                <w:rFonts w:ascii="Courier New" w:hAnsi="Courier New" w:cs="Courier New"/>
                <w:sz w:val="18"/>
                <w:szCs w:val="18"/>
              </w:rPr>
              <w:t xml:space="preserve"> &amp;</w:t>
            </w:r>
            <w:proofErr w:type="gramStart"/>
            <w:r w:rsidRPr="009A2BFD">
              <w:rPr>
                <w:rFonts w:ascii="Courier New" w:hAnsi="Courier New" w:cs="Courier New"/>
                <w:sz w:val="18"/>
                <w:szCs w:val="18"/>
              </w:rPr>
              <w:t>&amp; !</w:t>
            </w:r>
            <w:proofErr w:type="spellStart"/>
            <w:r w:rsidRPr="009A2BFD">
              <w:rPr>
                <w:rFonts w:ascii="Courier New" w:hAnsi="Courier New" w:cs="Courier New"/>
                <w:sz w:val="18"/>
                <w:szCs w:val="18"/>
              </w:rPr>
              <w:t>moveFaster</w:t>
            </w:r>
            <w:proofErr w:type="spellEnd"/>
            <w:proofErr w:type="gram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10f;</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Keyboard.KEY_F</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System.out.println</w:t>
            </w:r>
            <w:proofErr w:type="spellEnd"/>
            <w:r w:rsidRPr="009A2BFD">
              <w:rPr>
                <w:rFonts w:ascii="Courier New" w:hAnsi="Courier New" w:cs="Courier New"/>
                <w:sz w:val="18"/>
                <w:szCs w:val="18"/>
              </w:rPr>
              <w:t>(</w:t>
            </w:r>
            <w:proofErr w:type="spellStart"/>
            <w:proofErr w:type="gramStart"/>
            <w:r w:rsidRPr="009A2BFD">
              <w:rPr>
                <w:rFonts w:ascii="Courier New" w:hAnsi="Courier New" w:cs="Courier New"/>
                <w:sz w:val="18"/>
                <w:szCs w:val="18"/>
              </w:rPr>
              <w:t>position.y</w:t>
            </w:r>
            <w:proofErr w:type="spellEnd"/>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angle = </w:t>
            </w:r>
            <w:proofErr w:type="spellStart"/>
            <w:proofErr w:type="gramStart"/>
            <w:r w:rsidRPr="009A2BFD">
              <w:rPr>
                <w:rFonts w:ascii="Courier New" w:hAnsi="Courier New" w:cs="Courier New"/>
                <w:sz w:val="18"/>
                <w:szCs w:val="18"/>
              </w:rPr>
              <w:t>rotation.y</w:t>
            </w:r>
            <w:proofErr w:type="spellEnd"/>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Vector3f </w:t>
            </w:r>
            <w:proofErr w:type="spellStart"/>
            <w:r w:rsidRPr="009A2BFD">
              <w:rPr>
                <w:rFonts w:ascii="Courier New" w:hAnsi="Courier New" w:cs="Courier New"/>
                <w:sz w:val="18"/>
                <w:szCs w:val="18"/>
              </w:rPr>
              <w:t>newPosition</w:t>
            </w:r>
            <w:proofErr w:type="spellEnd"/>
            <w:r w:rsidRPr="009A2BFD">
              <w:rPr>
                <w:rFonts w:ascii="Courier New" w:hAnsi="Courier New" w:cs="Courier New"/>
                <w:sz w:val="18"/>
                <w:szCs w:val="18"/>
              </w:rPr>
              <w:t xml:space="preserve"> = new Vector3f(position);</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hypotenuse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0.0002f) * delta;</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adjacent = hypotenuse * (float) </w:t>
            </w:r>
            <w:proofErr w:type="spellStart"/>
            <w:r w:rsidRPr="009A2BFD">
              <w:rPr>
                <w:rFonts w:ascii="Courier New" w:hAnsi="Courier New" w:cs="Courier New"/>
                <w:sz w:val="18"/>
                <w:szCs w:val="18"/>
              </w:rPr>
              <w:t>Math.cos</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float opposite = (float) (</w:t>
            </w:r>
            <w:proofErr w:type="spellStart"/>
            <w:r w:rsidRPr="009A2BFD">
              <w:rPr>
                <w:rFonts w:ascii="Courier New" w:hAnsi="Courier New" w:cs="Courier New"/>
                <w:sz w:val="18"/>
                <w:szCs w:val="18"/>
              </w:rPr>
              <w:t>Math.sin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Math.toRadians</w:t>
            </w:r>
            <w:proofErr w:type="spellEnd"/>
            <w:r w:rsidRPr="009A2BFD">
              <w:rPr>
                <w:rFonts w:ascii="Courier New" w:hAnsi="Courier New" w:cs="Courier New"/>
                <w:sz w:val="18"/>
                <w:szCs w:val="18"/>
              </w:rPr>
              <w:t>(angle)) * hypotenuse);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 xml:space="preserve"> += adjacent;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 xml:space="preserve"> -= opposite;</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position.z</w:t>
            </w:r>
            <w:proofErr w:type="spellEnd"/>
            <w:proofErr w:type="gram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newPosition.z</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position.x</w:t>
            </w:r>
            <w:proofErr w:type="spellEnd"/>
            <w:r w:rsidRPr="009A2BFD">
              <w:rPr>
                <w:rFonts w:ascii="Courier New" w:hAnsi="Courier New" w:cs="Courier New"/>
                <w:sz w:val="18"/>
                <w:szCs w:val="18"/>
              </w:rPr>
              <w:t xml:space="preserve"> = </w:t>
            </w:r>
            <w:proofErr w:type="spellStart"/>
            <w:r w:rsidRPr="009A2BFD">
              <w:rPr>
                <w:rFonts w:ascii="Courier New" w:hAnsi="Courier New" w:cs="Courier New"/>
                <w:sz w:val="18"/>
                <w:szCs w:val="18"/>
              </w:rPr>
              <w:t>newPosition.x</w:t>
            </w:r>
            <w:proofErr w:type="spell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while (</w:t>
            </w:r>
            <w:proofErr w:type="spellStart"/>
            <w:r w:rsidRPr="009A2BFD">
              <w:rPr>
                <w:rFonts w:ascii="Courier New" w:hAnsi="Courier New" w:cs="Courier New"/>
                <w:sz w:val="18"/>
                <w:szCs w:val="18"/>
              </w:rPr>
              <w:t>Keyboard.next</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Keyboard.KEY_C</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position = new Vector3</w:t>
            </w:r>
            <w:proofErr w:type="gramStart"/>
            <w:r w:rsidRPr="009A2BFD">
              <w:rPr>
                <w:rFonts w:ascii="Courier New" w:hAnsi="Courier New" w:cs="Courier New"/>
                <w:sz w:val="18"/>
                <w:szCs w:val="18"/>
              </w:rPr>
              <w:t>f(</w:t>
            </w:r>
            <w:proofErr w:type="gramEnd"/>
            <w:r w:rsidRPr="009A2BFD">
              <w:rPr>
                <w:rFonts w:ascii="Courier New" w:hAnsi="Courier New" w:cs="Courier New"/>
                <w:sz w:val="18"/>
                <w:szCs w:val="18"/>
              </w:rPr>
              <w:t>0, 0, 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rotation = new Vector3</w:t>
            </w:r>
            <w:proofErr w:type="gramStart"/>
            <w:r w:rsidRPr="009A2BFD">
              <w:rPr>
                <w:rFonts w:ascii="Courier New" w:hAnsi="Courier New" w:cs="Courier New"/>
                <w:sz w:val="18"/>
                <w:szCs w:val="18"/>
              </w:rPr>
              <w:t>f(</w:t>
            </w:r>
            <w:proofErr w:type="gramEnd"/>
            <w:r w:rsidRPr="009A2BFD">
              <w:rPr>
                <w:rFonts w:ascii="Courier New" w:hAnsi="Courier New" w:cs="Courier New"/>
                <w:sz w:val="18"/>
                <w:szCs w:val="18"/>
              </w:rPr>
              <w:t>0, 0, 0);</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Keyboard.KEY_O</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lastRenderedPageBreak/>
              <w:t xml:space="preserve">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1;</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System.out.println</w:t>
            </w:r>
            <w:proofErr w:type="spellEnd"/>
            <w:r w:rsidRPr="009A2BFD">
              <w:rPr>
                <w:rFonts w:ascii="Courier New" w:hAnsi="Courier New" w:cs="Courier New"/>
                <w:sz w:val="18"/>
                <w:szCs w:val="18"/>
              </w:rPr>
              <w:t xml:space="preserve">("Mouse speed changed to " +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Keyboard.KEY_L</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- 1 &gt; 0)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1;</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System.out.println</w:t>
            </w:r>
            <w:proofErr w:type="spellEnd"/>
            <w:r w:rsidRPr="009A2BFD">
              <w:rPr>
                <w:rFonts w:ascii="Courier New" w:hAnsi="Courier New" w:cs="Courier New"/>
                <w:sz w:val="18"/>
                <w:szCs w:val="18"/>
              </w:rPr>
              <w:t xml:space="preserve">("Mouse speed changed to " + </w:t>
            </w:r>
            <w:proofErr w:type="spellStart"/>
            <w:r w:rsidRPr="009A2BFD">
              <w:rPr>
                <w:rFonts w:ascii="Courier New" w:hAnsi="Courier New" w:cs="Courier New"/>
                <w:sz w:val="18"/>
                <w:szCs w:val="18"/>
              </w:rPr>
              <w:t>mouseSpeed</w:t>
            </w:r>
            <w:proofErr w:type="spellEnd"/>
            <w:r w:rsidRPr="009A2BFD">
              <w:rPr>
                <w:rFonts w:ascii="Courier New" w:hAnsi="Courier New" w:cs="Courier New"/>
                <w:sz w:val="18"/>
                <w:szCs w:val="18"/>
              </w:rPr>
              <w:t xml:space="preserve"> +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Keyboard.KEY_Q</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System.out.println</w:t>
            </w:r>
            <w:proofErr w:type="spellEnd"/>
            <w:r w:rsidRPr="009A2BFD">
              <w:rPr>
                <w:rFonts w:ascii="Courier New" w:hAnsi="Courier New" w:cs="Courier New"/>
                <w:sz w:val="18"/>
                <w:szCs w:val="18"/>
              </w:rPr>
              <w:t xml:space="preserve">("Walking speed changed to "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1;</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Keyboard.KEY_Z</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System.out.println</w:t>
            </w:r>
            <w:proofErr w:type="spellEnd"/>
            <w:r w:rsidRPr="009A2BFD">
              <w:rPr>
                <w:rFonts w:ascii="Courier New" w:hAnsi="Courier New" w:cs="Courier New"/>
                <w:sz w:val="18"/>
                <w:szCs w:val="18"/>
              </w:rPr>
              <w:t xml:space="preserve">("Walking speed changed to " +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r w:rsidRPr="009A2BFD">
              <w:rPr>
                <w:rFonts w:ascii="Courier New" w:hAnsi="Courier New" w:cs="Courier New"/>
                <w:sz w:val="18"/>
                <w:szCs w:val="18"/>
              </w:rPr>
              <w:t>walkingSpeed</w:t>
            </w:r>
            <w:proofErr w:type="spellEnd"/>
            <w:r w:rsidRPr="009A2BFD">
              <w:rPr>
                <w:rFonts w:ascii="Courier New" w:hAnsi="Courier New" w:cs="Courier New"/>
                <w:sz w:val="18"/>
                <w:szCs w:val="18"/>
              </w:rPr>
              <w:t xml:space="preserve"> -= 1;</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Keyboard.KEY_N</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enableNight</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if (</w:t>
            </w:r>
            <w:proofErr w:type="spellStart"/>
            <w:r w:rsidRPr="009A2BFD">
              <w:rPr>
                <w:rFonts w:ascii="Courier New" w:hAnsi="Courier New" w:cs="Courier New"/>
                <w:sz w:val="18"/>
                <w:szCs w:val="18"/>
              </w:rPr>
              <w:t>Keyboard.isKeyDown</w:t>
            </w:r>
            <w:proofErr w:type="spellEnd"/>
            <w:r w:rsidRPr="009A2BFD">
              <w:rPr>
                <w:rFonts w:ascii="Courier New" w:hAnsi="Courier New" w:cs="Courier New"/>
                <w:sz w:val="18"/>
                <w:szCs w:val="18"/>
              </w:rPr>
              <w:t>(</w:t>
            </w:r>
            <w:proofErr w:type="spellStart"/>
            <w:r w:rsidRPr="009A2BFD">
              <w:rPr>
                <w:rFonts w:ascii="Courier New" w:hAnsi="Courier New" w:cs="Courier New"/>
                <w:sz w:val="18"/>
                <w:szCs w:val="18"/>
              </w:rPr>
              <w:t>Keyboard.KEY_M</w:t>
            </w:r>
            <w:proofErr w:type="spellEnd"/>
            <w:r w:rsidRPr="009A2BFD">
              <w:rPr>
                <w:rFonts w:ascii="Courier New" w:hAnsi="Courier New" w:cs="Courier New"/>
                <w:sz w:val="18"/>
                <w:szCs w:val="18"/>
              </w:rPr>
              <w:t>))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roofErr w:type="spellStart"/>
            <w:proofErr w:type="gramStart"/>
            <w:r w:rsidRPr="009A2BFD">
              <w:rPr>
                <w:rFonts w:ascii="Courier New" w:hAnsi="Courier New" w:cs="Courier New"/>
                <w:sz w:val="18"/>
                <w:szCs w:val="18"/>
              </w:rPr>
              <w:t>disableNight</w:t>
            </w:r>
            <w:proofErr w:type="spellEnd"/>
            <w:r w:rsidRPr="009A2BFD">
              <w:rPr>
                <w:rFonts w:ascii="Courier New" w:hAnsi="Courier New" w:cs="Courier New"/>
                <w:sz w:val="18"/>
                <w:szCs w:val="18"/>
              </w:rPr>
              <w:t>(</w:t>
            </w:r>
            <w:proofErr w:type="gramEnd"/>
            <w:r w:rsidRPr="009A2BFD">
              <w:rPr>
                <w:rFonts w:ascii="Courier New" w:hAnsi="Courier New" w:cs="Courier New"/>
                <w:sz w:val="18"/>
                <w:szCs w:val="18"/>
              </w:rPr>
              <w:t>);</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9A2BFD" w:rsidRPr="009A2BFD"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p w:rsidR="00F612C1" w:rsidRPr="00F612C1" w:rsidRDefault="009A2BFD" w:rsidP="009A2BFD">
            <w:pPr>
              <w:rPr>
                <w:rFonts w:ascii="Courier New" w:hAnsi="Courier New" w:cs="Courier New"/>
                <w:sz w:val="18"/>
                <w:szCs w:val="18"/>
              </w:rPr>
            </w:pPr>
            <w:r w:rsidRPr="009A2BFD">
              <w:rPr>
                <w:rFonts w:ascii="Courier New" w:hAnsi="Courier New" w:cs="Courier New"/>
                <w:sz w:val="18"/>
                <w:szCs w:val="18"/>
              </w:rPr>
              <w:t xml:space="preserve">    }</w:t>
            </w:r>
          </w:p>
        </w:tc>
      </w:tr>
    </w:tbl>
    <w:p w:rsidR="00342EF3" w:rsidRPr="00D611A3" w:rsidRDefault="00342EF3" w:rsidP="00342EF3">
      <w:pPr>
        <w:pStyle w:val="Title"/>
        <w:rPr>
          <w:noProof/>
        </w:rPr>
      </w:pPr>
    </w:p>
    <w:p w:rsidR="00501730" w:rsidRPr="00501730" w:rsidRDefault="00501730" w:rsidP="00501730">
      <w:pPr>
        <w:pStyle w:val="Caption"/>
        <w:keepNext/>
        <w:rPr>
          <w:sz w:val="20"/>
        </w:rPr>
      </w:pPr>
      <w:bookmarkStart w:id="9" w:name="_Toc452585740"/>
      <w:bookmarkStart w:id="10" w:name="_Toc454302978"/>
      <w:r w:rsidRPr="00501730">
        <w:rPr>
          <w:sz w:val="20"/>
        </w:rPr>
        <w:t xml:space="preserve">Table </w:t>
      </w:r>
      <w:r w:rsidRPr="00501730">
        <w:rPr>
          <w:sz w:val="20"/>
        </w:rPr>
        <w:fldChar w:fldCharType="begin"/>
      </w:r>
      <w:r w:rsidRPr="00501730">
        <w:rPr>
          <w:sz w:val="20"/>
        </w:rPr>
        <w:instrText xml:space="preserve"> SEQ Table \* ARABIC </w:instrText>
      </w:r>
      <w:r w:rsidRPr="00501730">
        <w:rPr>
          <w:sz w:val="20"/>
        </w:rPr>
        <w:fldChar w:fldCharType="separate"/>
      </w:r>
      <w:r w:rsidR="00673FA3">
        <w:rPr>
          <w:noProof/>
          <w:sz w:val="20"/>
        </w:rPr>
        <w:t>5</w:t>
      </w:r>
      <w:r w:rsidRPr="00501730">
        <w:rPr>
          <w:sz w:val="20"/>
        </w:rPr>
        <w:fldChar w:fldCharType="end"/>
      </w:r>
      <w:r w:rsidRPr="00501730">
        <w:rPr>
          <w:sz w:val="20"/>
        </w:rPr>
        <w:t xml:space="preserve"> Render</w:t>
      </w:r>
      <w:bookmarkEnd w:id="9"/>
      <w:bookmarkEnd w:id="10"/>
    </w:p>
    <w:tbl>
      <w:tblPr>
        <w:tblStyle w:val="TableGrid"/>
        <w:tblW w:w="0" w:type="auto"/>
        <w:tblLook w:val="04A0" w:firstRow="1" w:lastRow="0" w:firstColumn="1" w:lastColumn="0" w:noHBand="0" w:noVBand="1"/>
      </w:tblPr>
      <w:tblGrid>
        <w:gridCol w:w="9016"/>
      </w:tblGrid>
      <w:tr w:rsidR="00501730" w:rsidTr="00501730">
        <w:tc>
          <w:tcPr>
            <w:tcW w:w="9016" w:type="dxa"/>
          </w:tcPr>
          <w:p w:rsidR="00501730" w:rsidRPr="00501730" w:rsidRDefault="00501730">
            <w:pPr>
              <w:rPr>
                <w:rFonts w:ascii="Courier New" w:hAnsi="Courier New" w:cs="Courier New"/>
                <w:sz w:val="18"/>
                <w:szCs w:val="18"/>
              </w:rPr>
            </w:pPr>
            <w:proofErr w:type="gramStart"/>
            <w:r w:rsidRPr="00501730">
              <w:rPr>
                <w:rFonts w:ascii="Courier New" w:hAnsi="Courier New" w:cs="Courier New"/>
                <w:sz w:val="18"/>
                <w:szCs w:val="18"/>
              </w:rPr>
              <w:t>Render(</w:t>
            </w:r>
            <w:proofErr w:type="gramEnd"/>
            <w:r w:rsidRPr="00501730">
              <w:rPr>
                <w:rFonts w:ascii="Courier New" w:hAnsi="Courier New" w:cs="Courier New"/>
                <w:sz w:val="18"/>
                <w:szCs w:val="18"/>
              </w:rPr>
              <w:t>)</w:t>
            </w:r>
          </w:p>
        </w:tc>
      </w:tr>
      <w:tr w:rsidR="00501730" w:rsidTr="00501730">
        <w:tc>
          <w:tcPr>
            <w:tcW w:w="9016" w:type="dxa"/>
          </w:tcPr>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void </w:t>
            </w:r>
            <w:proofErr w:type="gramStart"/>
            <w:r w:rsidRPr="006222B9">
              <w:rPr>
                <w:rFonts w:ascii="Courier New" w:hAnsi="Courier New" w:cs="Courier New"/>
                <w:sz w:val="18"/>
                <w:szCs w:val="18"/>
              </w:rPr>
              <w:t>render(</w:t>
            </w:r>
            <w:proofErr w:type="gramEnd"/>
            <w:r w:rsidRPr="006222B9">
              <w:rPr>
                <w:rFonts w:ascii="Courier New" w:hAnsi="Courier New" w:cs="Courier New"/>
                <w:sz w:val="18"/>
                <w:szCs w:val="18"/>
              </w:rPr>
              <w:t>)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glClear</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GL_COLOR_BUFFER_BIT | GL_DEPTH_BUFFER_BIT);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delta = </w:t>
            </w:r>
            <w:proofErr w:type="spellStart"/>
            <w:proofErr w:type="gramStart"/>
            <w:r w:rsidRPr="006222B9">
              <w:rPr>
                <w:rFonts w:ascii="Courier New" w:hAnsi="Courier New" w:cs="Courier New"/>
                <w:sz w:val="18"/>
                <w:szCs w:val="18"/>
              </w:rPr>
              <w:t>getDelta</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glLoadIdentity</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glRotatef</w:t>
            </w:r>
            <w:proofErr w:type="spellEnd"/>
            <w:r w:rsidRPr="006222B9">
              <w:rPr>
                <w:rFonts w:ascii="Courier New" w:hAnsi="Courier New" w:cs="Courier New"/>
                <w:sz w:val="18"/>
                <w:szCs w:val="18"/>
              </w:rPr>
              <w:t>(</w:t>
            </w:r>
            <w:proofErr w:type="spellStart"/>
            <w:proofErr w:type="gramEnd"/>
            <w:r w:rsidRPr="006222B9">
              <w:rPr>
                <w:rFonts w:ascii="Courier New" w:hAnsi="Courier New" w:cs="Courier New"/>
                <w:sz w:val="18"/>
                <w:szCs w:val="18"/>
              </w:rPr>
              <w:t>rotation.x</w:t>
            </w:r>
            <w:proofErr w:type="spellEnd"/>
            <w:r w:rsidRPr="006222B9">
              <w:rPr>
                <w:rFonts w:ascii="Courier New" w:hAnsi="Courier New" w:cs="Courier New"/>
                <w:sz w:val="18"/>
                <w:szCs w:val="18"/>
              </w:rPr>
              <w:t>, 1, 0,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glRotatef</w:t>
            </w:r>
            <w:proofErr w:type="spellEnd"/>
            <w:r w:rsidRPr="006222B9">
              <w:rPr>
                <w:rFonts w:ascii="Courier New" w:hAnsi="Courier New" w:cs="Courier New"/>
                <w:sz w:val="18"/>
                <w:szCs w:val="18"/>
              </w:rPr>
              <w:t>(</w:t>
            </w:r>
            <w:proofErr w:type="spellStart"/>
            <w:proofErr w:type="gramEnd"/>
            <w:r w:rsidRPr="006222B9">
              <w:rPr>
                <w:rFonts w:ascii="Courier New" w:hAnsi="Courier New" w:cs="Courier New"/>
                <w:sz w:val="18"/>
                <w:szCs w:val="18"/>
              </w:rPr>
              <w:t>rotation.y</w:t>
            </w:r>
            <w:proofErr w:type="spellEnd"/>
            <w:r w:rsidRPr="006222B9">
              <w:rPr>
                <w:rFonts w:ascii="Courier New" w:hAnsi="Courier New" w:cs="Courier New"/>
                <w:sz w:val="18"/>
                <w:szCs w:val="18"/>
              </w:rPr>
              <w:t>, 0, 1,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glRotatef</w:t>
            </w:r>
            <w:proofErr w:type="spellEnd"/>
            <w:r w:rsidRPr="006222B9">
              <w:rPr>
                <w:rFonts w:ascii="Courier New" w:hAnsi="Courier New" w:cs="Courier New"/>
                <w:sz w:val="18"/>
                <w:szCs w:val="18"/>
              </w:rPr>
              <w:t>(</w:t>
            </w:r>
            <w:proofErr w:type="spellStart"/>
            <w:proofErr w:type="gramEnd"/>
            <w:r w:rsidRPr="006222B9">
              <w:rPr>
                <w:rFonts w:ascii="Courier New" w:hAnsi="Courier New" w:cs="Courier New"/>
                <w:sz w:val="18"/>
                <w:szCs w:val="18"/>
              </w:rPr>
              <w:t>rotation.z</w:t>
            </w:r>
            <w:proofErr w:type="spellEnd"/>
            <w:r w:rsidRPr="006222B9">
              <w:rPr>
                <w:rFonts w:ascii="Courier New" w:hAnsi="Courier New" w:cs="Courier New"/>
                <w:sz w:val="18"/>
                <w:szCs w:val="18"/>
              </w:rPr>
              <w:t>, 0, 0, 1);</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glTranslatef</w:t>
            </w:r>
            <w:proofErr w:type="spellEnd"/>
            <w:r w:rsidRPr="006222B9">
              <w:rPr>
                <w:rFonts w:ascii="Courier New" w:hAnsi="Courier New" w:cs="Courier New"/>
                <w:sz w:val="18"/>
                <w:szCs w:val="18"/>
              </w:rPr>
              <w:t>(</w:t>
            </w:r>
            <w:proofErr w:type="spellStart"/>
            <w:proofErr w:type="gramEnd"/>
            <w:r w:rsidRPr="006222B9">
              <w:rPr>
                <w:rFonts w:ascii="Courier New" w:hAnsi="Courier New" w:cs="Courier New"/>
                <w:sz w:val="18"/>
                <w:szCs w:val="18"/>
              </w:rPr>
              <w:t>position.x</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position.y</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position.z</w:t>
            </w:r>
            <w:proofErr w:type="spell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if (resizable)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if (</w:t>
            </w:r>
            <w:proofErr w:type="spellStart"/>
            <w:r w:rsidRPr="006222B9">
              <w:rPr>
                <w:rFonts w:ascii="Courier New" w:hAnsi="Courier New" w:cs="Courier New"/>
                <w:sz w:val="18"/>
                <w:szCs w:val="18"/>
              </w:rPr>
              <w:t>Display.wasResized</w:t>
            </w:r>
            <w:proofErr w:type="spellEnd"/>
            <w:r w:rsidRPr="006222B9">
              <w:rPr>
                <w:rFonts w:ascii="Courier New" w:hAnsi="Courier New" w:cs="Courier New"/>
                <w:sz w:val="18"/>
                <w:szCs w:val="18"/>
              </w:rPr>
              <w:t>())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lastRenderedPageBreak/>
              <w:t xml:space="preserve">                </w:t>
            </w:r>
            <w:proofErr w:type="spellStart"/>
            <w:proofErr w:type="gramStart"/>
            <w:r w:rsidRPr="006222B9">
              <w:rPr>
                <w:rFonts w:ascii="Courier New" w:hAnsi="Courier New" w:cs="Courier New"/>
                <w:sz w:val="18"/>
                <w:szCs w:val="18"/>
              </w:rPr>
              <w:t>glViewport</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 xml:space="preserve">0, 0, </w:t>
            </w:r>
            <w:proofErr w:type="spellStart"/>
            <w:r w:rsidRPr="006222B9">
              <w:rPr>
                <w:rFonts w:ascii="Courier New" w:hAnsi="Courier New" w:cs="Courier New"/>
                <w:sz w:val="18"/>
                <w:szCs w:val="18"/>
              </w:rPr>
              <w:t>Display.getWidth</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Display.getHeight</w:t>
            </w:r>
            <w:proofErr w:type="spell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glMatrixMode</w:t>
            </w:r>
            <w:proofErr w:type="spellEnd"/>
            <w:r w:rsidRPr="006222B9">
              <w:rPr>
                <w:rFonts w:ascii="Courier New" w:hAnsi="Courier New" w:cs="Courier New"/>
                <w:sz w:val="18"/>
                <w:szCs w:val="18"/>
              </w:rPr>
              <w:t>(GL_PROJECTION);</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glLoadIdentity</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gluPerspective</w:t>
            </w:r>
            <w:proofErr w:type="spellEnd"/>
            <w:r w:rsidRPr="006222B9">
              <w:rPr>
                <w:rFonts w:ascii="Courier New" w:hAnsi="Courier New" w:cs="Courier New"/>
                <w:sz w:val="18"/>
                <w:szCs w:val="18"/>
              </w:rPr>
              <w:t>(</w:t>
            </w:r>
            <w:proofErr w:type="spellStart"/>
            <w:proofErr w:type="gramEnd"/>
            <w:r w:rsidRPr="006222B9">
              <w:rPr>
                <w:rFonts w:ascii="Courier New" w:hAnsi="Courier New" w:cs="Courier New"/>
                <w:sz w:val="18"/>
                <w:szCs w:val="18"/>
              </w:rPr>
              <w:t>fov</w:t>
            </w:r>
            <w:proofErr w:type="spellEnd"/>
            <w:r w:rsidRPr="006222B9">
              <w:rPr>
                <w:rFonts w:ascii="Courier New" w:hAnsi="Courier New" w:cs="Courier New"/>
                <w:sz w:val="18"/>
                <w:szCs w:val="18"/>
              </w:rPr>
              <w:t xml:space="preserve">, (float) </w:t>
            </w:r>
            <w:proofErr w:type="spellStart"/>
            <w:r w:rsidRPr="006222B9">
              <w:rPr>
                <w:rFonts w:ascii="Courier New" w:hAnsi="Courier New" w:cs="Courier New"/>
                <w:sz w:val="18"/>
                <w:szCs w:val="18"/>
              </w:rPr>
              <w:t>Display.getWidth</w:t>
            </w:r>
            <w:proofErr w:type="spellEnd"/>
            <w:r w:rsidRPr="006222B9">
              <w:rPr>
                <w:rFonts w:ascii="Courier New" w:hAnsi="Courier New" w:cs="Courier New"/>
                <w:sz w:val="18"/>
                <w:szCs w:val="18"/>
              </w:rPr>
              <w:t xml:space="preserve">() / (float) </w:t>
            </w:r>
            <w:proofErr w:type="spellStart"/>
            <w:r w:rsidRPr="006222B9">
              <w:rPr>
                <w:rFonts w:ascii="Courier New" w:hAnsi="Courier New" w:cs="Courier New"/>
                <w:sz w:val="18"/>
                <w:szCs w:val="18"/>
              </w:rPr>
              <w:t>Display.getHeight</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zNear</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zFar</w:t>
            </w:r>
            <w:proofErr w:type="spell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glMatrixMode</w:t>
            </w:r>
            <w:proofErr w:type="spellEnd"/>
            <w:r w:rsidRPr="006222B9">
              <w:rPr>
                <w:rFonts w:ascii="Courier New" w:hAnsi="Courier New" w:cs="Courier New"/>
                <w:sz w:val="18"/>
                <w:szCs w:val="18"/>
              </w:rPr>
              <w:t>(GL_MODELVIEW);</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glLoadIdentity</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//Draw </w:t>
            </w:r>
            <w:proofErr w:type="spellStart"/>
            <w:r w:rsidRPr="006222B9">
              <w:rPr>
                <w:rFonts w:ascii="Courier New" w:hAnsi="Courier New" w:cs="Courier New"/>
                <w:sz w:val="18"/>
                <w:szCs w:val="18"/>
              </w:rPr>
              <w:t>SkyBox</w:t>
            </w:r>
            <w:proofErr w:type="spellEnd"/>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drawSkyBox</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80, 40);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//Draw Floor</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glBindTexture</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 xml:space="preserve">GL_TEXTURE_2D, </w:t>
            </w:r>
            <w:proofErr w:type="spellStart"/>
            <w:r w:rsidRPr="006222B9">
              <w:rPr>
                <w:rFonts w:ascii="Courier New" w:hAnsi="Courier New" w:cs="Courier New"/>
                <w:sz w:val="18"/>
                <w:szCs w:val="18"/>
              </w:rPr>
              <w:t>m_texID</w:t>
            </w:r>
            <w:proofErr w:type="spellEnd"/>
            <w:r w:rsidRPr="006222B9">
              <w:rPr>
                <w:rFonts w:ascii="Courier New" w:hAnsi="Courier New" w:cs="Courier New"/>
                <w:sz w:val="18"/>
                <w:szCs w:val="18"/>
              </w:rPr>
              <w:t>[6]);</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glBegin</w:t>
            </w:r>
            <w:proofErr w:type="spellEnd"/>
            <w:r w:rsidRPr="006222B9">
              <w:rPr>
                <w:rFonts w:ascii="Courier New" w:hAnsi="Courier New" w:cs="Courier New"/>
                <w:sz w:val="18"/>
                <w:szCs w:val="18"/>
              </w:rPr>
              <w:t>(GL_QUADS);</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glTexCoord2</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0,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glVertex3</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-50, -0.5f, 50f);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glTexCoord2</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0, 100);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glVertex3</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50f, -0.5f, 50f);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glTexCoord2</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100, 100);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glVertex3</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50f, -0.5f, -50f);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glTexCoord2</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100,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glVertex3</w:t>
            </w:r>
            <w:proofErr w:type="gramStart"/>
            <w:r w:rsidRPr="006222B9">
              <w:rPr>
                <w:rFonts w:ascii="Courier New" w:hAnsi="Courier New" w:cs="Courier New"/>
                <w:sz w:val="18"/>
                <w:szCs w:val="18"/>
              </w:rPr>
              <w:t>f(</w:t>
            </w:r>
            <w:proofErr w:type="gramEnd"/>
            <w:r w:rsidRPr="006222B9">
              <w:rPr>
                <w:rFonts w:ascii="Courier New" w:hAnsi="Courier New" w:cs="Courier New"/>
                <w:sz w:val="18"/>
                <w:szCs w:val="18"/>
              </w:rPr>
              <w:t>-50f, -0.5f, -50f);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glEnd</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//Draw wall</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glBindTexture</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 xml:space="preserve">GL_TEXTURE_2D, </w:t>
            </w:r>
            <w:proofErr w:type="spellStart"/>
            <w:r w:rsidRPr="006222B9">
              <w:rPr>
                <w:rFonts w:ascii="Courier New" w:hAnsi="Courier New" w:cs="Courier New"/>
                <w:sz w:val="18"/>
                <w:szCs w:val="18"/>
              </w:rPr>
              <w:t>m_texID</w:t>
            </w:r>
            <w:proofErr w:type="spellEnd"/>
            <w:r w:rsidRPr="006222B9">
              <w:rPr>
                <w:rFonts w:ascii="Courier New" w:hAnsi="Courier New" w:cs="Courier New"/>
                <w:sz w:val="18"/>
                <w:szCs w:val="18"/>
              </w:rPr>
              <w:t>[0]);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glBegin</w:t>
            </w:r>
            <w:proofErr w:type="spellEnd"/>
            <w:r w:rsidRPr="006222B9">
              <w:rPr>
                <w:rFonts w:ascii="Courier New" w:hAnsi="Courier New" w:cs="Courier New"/>
                <w:sz w:val="18"/>
                <w:szCs w:val="18"/>
              </w:rPr>
              <w:t>(GL_QUADS);</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createWall</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glEnd</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//Draw tree</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for (</w:t>
            </w:r>
            <w:proofErr w:type="spellStart"/>
            <w:r w:rsidRPr="006222B9">
              <w:rPr>
                <w:rFonts w:ascii="Courier New" w:hAnsi="Courier New" w:cs="Courier New"/>
                <w:sz w:val="18"/>
                <w:szCs w:val="18"/>
              </w:rPr>
              <w:t>int</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xml:space="preserve"> = 1;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xml:space="preserve"> &lt;= 10;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glTranslatef</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1.5f, 0f,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drawTree</w:t>
            </w:r>
            <w:proofErr w:type="spellEnd"/>
            <w:r w:rsidRPr="006222B9">
              <w:rPr>
                <w:rFonts w:ascii="Courier New" w:hAnsi="Courier New" w:cs="Courier New"/>
                <w:sz w:val="18"/>
                <w:szCs w:val="18"/>
              </w:rPr>
              <w:t>(0.5f,0.5f);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for (</w:t>
            </w:r>
            <w:proofErr w:type="spellStart"/>
            <w:r w:rsidRPr="006222B9">
              <w:rPr>
                <w:rFonts w:ascii="Courier New" w:hAnsi="Courier New" w:cs="Courier New"/>
                <w:sz w:val="18"/>
                <w:szCs w:val="18"/>
              </w:rPr>
              <w:t>int</w:t>
            </w:r>
            <w:proofErr w:type="spellEnd"/>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xml:space="preserve"> = 1;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xml:space="preserve"> &lt;= 20; </w:t>
            </w:r>
            <w:proofErr w:type="spellStart"/>
            <w:r w:rsidRPr="006222B9">
              <w:rPr>
                <w:rFonts w:ascii="Courier New" w:hAnsi="Courier New" w:cs="Courier New"/>
                <w:sz w:val="18"/>
                <w:szCs w:val="18"/>
              </w:rPr>
              <w:t>i</w:t>
            </w:r>
            <w:proofErr w:type="spellEnd"/>
            <w:r w:rsidRPr="006222B9">
              <w:rPr>
                <w:rFonts w:ascii="Courier New" w:hAnsi="Courier New" w:cs="Courier New"/>
                <w:sz w:val="18"/>
                <w:szCs w:val="18"/>
              </w:rPr>
              <w:t>++) {</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proofErr w:type="gramStart"/>
            <w:r w:rsidRPr="006222B9">
              <w:rPr>
                <w:rFonts w:ascii="Courier New" w:hAnsi="Courier New" w:cs="Courier New"/>
                <w:sz w:val="18"/>
                <w:szCs w:val="18"/>
              </w:rPr>
              <w:t>glTranslatef</w:t>
            </w:r>
            <w:proofErr w:type="spellEnd"/>
            <w:r w:rsidRPr="006222B9">
              <w:rPr>
                <w:rFonts w:ascii="Courier New" w:hAnsi="Courier New" w:cs="Courier New"/>
                <w:sz w:val="18"/>
                <w:szCs w:val="18"/>
              </w:rPr>
              <w:t>(</w:t>
            </w:r>
            <w:proofErr w:type="gramEnd"/>
            <w:r w:rsidRPr="006222B9">
              <w:rPr>
                <w:rFonts w:ascii="Courier New" w:hAnsi="Courier New" w:cs="Courier New"/>
                <w:sz w:val="18"/>
                <w:szCs w:val="18"/>
              </w:rPr>
              <w:t>-1.5f, 0f, 0);</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roofErr w:type="spellStart"/>
            <w:r w:rsidRPr="006222B9">
              <w:rPr>
                <w:rFonts w:ascii="Courier New" w:hAnsi="Courier New" w:cs="Courier New"/>
                <w:sz w:val="18"/>
                <w:szCs w:val="18"/>
              </w:rPr>
              <w:t>drawTree</w:t>
            </w:r>
            <w:proofErr w:type="spellEnd"/>
            <w:r w:rsidRPr="006222B9">
              <w:rPr>
                <w:rFonts w:ascii="Courier New" w:hAnsi="Courier New" w:cs="Courier New"/>
                <w:sz w:val="18"/>
                <w:szCs w:val="18"/>
              </w:rPr>
              <w:t>(0.5f,0.5f);</w:t>
            </w:r>
          </w:p>
          <w:p w:rsidR="006222B9" w:rsidRPr="006222B9"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p w:rsidR="00501730" w:rsidRPr="00501730" w:rsidRDefault="006222B9" w:rsidP="006222B9">
            <w:pPr>
              <w:rPr>
                <w:rFonts w:ascii="Courier New" w:hAnsi="Courier New" w:cs="Courier New"/>
                <w:sz w:val="18"/>
                <w:szCs w:val="18"/>
              </w:rPr>
            </w:pPr>
            <w:r w:rsidRPr="006222B9">
              <w:rPr>
                <w:rFonts w:ascii="Courier New" w:hAnsi="Courier New" w:cs="Courier New"/>
                <w:sz w:val="18"/>
                <w:szCs w:val="18"/>
              </w:rPr>
              <w:t xml:space="preserve">    }</w:t>
            </w:r>
          </w:p>
        </w:tc>
      </w:tr>
    </w:tbl>
    <w:p w:rsidR="00770191" w:rsidRDefault="00770191">
      <w:pPr>
        <w:rPr>
          <w:noProof/>
          <w:lang w:val="id-ID"/>
        </w:rPr>
      </w:pPr>
    </w:p>
    <w:p w:rsidR="00770191" w:rsidRPr="00770191" w:rsidRDefault="00770191" w:rsidP="009A2BFD">
      <w:pPr>
        <w:pStyle w:val="Caption"/>
        <w:keepNext/>
        <w:tabs>
          <w:tab w:val="right" w:pos="9026"/>
        </w:tabs>
        <w:rPr>
          <w:sz w:val="20"/>
        </w:rPr>
      </w:pPr>
      <w:bookmarkStart w:id="11" w:name="_Toc452585741"/>
      <w:bookmarkStart w:id="12" w:name="_Toc454302979"/>
      <w:r w:rsidRPr="00770191">
        <w:rPr>
          <w:sz w:val="20"/>
        </w:rPr>
        <w:t xml:space="preserve">Table </w:t>
      </w:r>
      <w:r w:rsidRPr="00770191">
        <w:rPr>
          <w:sz w:val="20"/>
        </w:rPr>
        <w:fldChar w:fldCharType="begin"/>
      </w:r>
      <w:r w:rsidRPr="00770191">
        <w:rPr>
          <w:sz w:val="20"/>
        </w:rPr>
        <w:instrText xml:space="preserve"> SEQ Table \* ARABIC </w:instrText>
      </w:r>
      <w:r w:rsidRPr="00770191">
        <w:rPr>
          <w:sz w:val="20"/>
        </w:rPr>
        <w:fldChar w:fldCharType="separate"/>
      </w:r>
      <w:r w:rsidR="00673FA3">
        <w:rPr>
          <w:noProof/>
          <w:sz w:val="20"/>
        </w:rPr>
        <w:t>6</w:t>
      </w:r>
      <w:r w:rsidRPr="00770191">
        <w:rPr>
          <w:sz w:val="20"/>
        </w:rPr>
        <w:fldChar w:fldCharType="end"/>
      </w:r>
      <w:r w:rsidRPr="00770191">
        <w:rPr>
          <w:sz w:val="20"/>
        </w:rPr>
        <w:t xml:space="preserve"> </w:t>
      </w:r>
      <w:r w:rsidR="00A35317">
        <w:rPr>
          <w:sz w:val="20"/>
        </w:rPr>
        <w:t>Create</w:t>
      </w:r>
      <w:r w:rsidRPr="00770191">
        <w:rPr>
          <w:sz w:val="20"/>
        </w:rPr>
        <w:t xml:space="preserve"> Wall</w:t>
      </w:r>
      <w:bookmarkEnd w:id="11"/>
      <w:bookmarkEnd w:id="12"/>
      <w:r w:rsidR="009A2BFD">
        <w:rPr>
          <w:sz w:val="20"/>
        </w:rPr>
        <w:tab/>
      </w:r>
    </w:p>
    <w:tbl>
      <w:tblPr>
        <w:tblStyle w:val="TableGrid"/>
        <w:tblW w:w="0" w:type="auto"/>
        <w:tblLook w:val="04A0" w:firstRow="1" w:lastRow="0" w:firstColumn="1" w:lastColumn="0" w:noHBand="0" w:noVBand="1"/>
      </w:tblPr>
      <w:tblGrid>
        <w:gridCol w:w="9016"/>
      </w:tblGrid>
      <w:tr w:rsidR="00770191" w:rsidTr="00770191">
        <w:tc>
          <w:tcPr>
            <w:tcW w:w="9016" w:type="dxa"/>
          </w:tcPr>
          <w:p w:rsidR="00770191" w:rsidRPr="00770191" w:rsidRDefault="00A35317">
            <w:pPr>
              <w:rPr>
                <w:noProof/>
              </w:rPr>
            </w:pPr>
            <w:r>
              <w:rPr>
                <w:noProof/>
              </w:rPr>
              <w:t>createWall</w:t>
            </w:r>
            <w:r w:rsidR="00770191">
              <w:rPr>
                <w:noProof/>
              </w:rPr>
              <w:t>()</w:t>
            </w:r>
          </w:p>
        </w:tc>
      </w:tr>
      <w:tr w:rsidR="00770191" w:rsidTr="00770191">
        <w:tc>
          <w:tcPr>
            <w:tcW w:w="9016" w:type="dxa"/>
          </w:tcPr>
          <w:p w:rsidR="006222B9" w:rsidRPr="006222B9" w:rsidRDefault="006222B9" w:rsidP="006222B9">
            <w:pPr>
              <w:rPr>
                <w:noProof/>
                <w:lang w:val="id-ID"/>
              </w:rPr>
            </w:pPr>
            <w:r w:rsidRPr="006222B9">
              <w:rPr>
                <w:noProof/>
                <w:lang w:val="id-ID"/>
              </w:rPr>
              <w:t>void createWall(){</w:t>
            </w:r>
          </w:p>
          <w:p w:rsidR="006222B9" w:rsidRPr="006222B9" w:rsidRDefault="006222B9" w:rsidP="006222B9">
            <w:pPr>
              <w:rPr>
                <w:noProof/>
                <w:lang w:val="id-ID"/>
              </w:rPr>
            </w:pPr>
            <w:r w:rsidRPr="006222B9">
              <w:rPr>
                <w:noProof/>
                <w:lang w:val="id-ID"/>
              </w:rPr>
              <w:t xml:space="preserve">        glColor3f(1.0f, 1.0f, 1.0f);</w:t>
            </w:r>
          </w:p>
          <w:p w:rsidR="006222B9" w:rsidRPr="006222B9" w:rsidRDefault="006222B9" w:rsidP="006222B9">
            <w:pPr>
              <w:rPr>
                <w:noProof/>
                <w:lang w:val="id-ID"/>
              </w:rPr>
            </w:pPr>
            <w:r w:rsidRPr="006222B9">
              <w:rPr>
                <w:noProof/>
                <w:lang w:val="id-ID"/>
              </w:rPr>
              <w:t>//            Outer front left</w:t>
            </w:r>
          </w:p>
          <w:p w:rsidR="006222B9" w:rsidRPr="006222B9" w:rsidRDefault="006222B9" w:rsidP="006222B9">
            <w:pPr>
              <w:rPr>
                <w:noProof/>
                <w:lang w:val="id-ID"/>
              </w:rPr>
            </w:pPr>
            <w:r w:rsidRPr="006222B9">
              <w:rPr>
                <w:noProof/>
                <w:lang w:val="id-ID"/>
              </w:rPr>
              <w:t xml:space="preserve">        drawWall(-1.0f, -12.0f, -1.5f, -2.5f);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Outer front right</w:t>
            </w:r>
          </w:p>
          <w:p w:rsidR="006222B9" w:rsidRPr="006222B9" w:rsidRDefault="006222B9" w:rsidP="006222B9">
            <w:pPr>
              <w:rPr>
                <w:noProof/>
                <w:lang w:val="id-ID"/>
              </w:rPr>
            </w:pPr>
            <w:r w:rsidRPr="006222B9">
              <w:rPr>
                <w:noProof/>
                <w:lang w:val="id-ID"/>
              </w:rPr>
              <w:t xml:space="preserve">        drawWall(0.0f, 13.0f, -1.5f, -2.5f);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Outer Back</w:t>
            </w:r>
          </w:p>
          <w:p w:rsidR="006222B9" w:rsidRPr="006222B9" w:rsidRDefault="006222B9" w:rsidP="006222B9">
            <w:pPr>
              <w:rPr>
                <w:noProof/>
                <w:lang w:val="id-ID"/>
              </w:rPr>
            </w:pPr>
            <w:r w:rsidRPr="006222B9">
              <w:rPr>
                <w:noProof/>
                <w:lang w:val="id-ID"/>
              </w:rPr>
              <w:t xml:space="preserve">        drawWall(12.5f, -11.0f, -24.5f, -25.5f);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Outer Left</w:t>
            </w:r>
          </w:p>
          <w:p w:rsidR="006222B9" w:rsidRPr="006222B9" w:rsidRDefault="006222B9" w:rsidP="006222B9">
            <w:pPr>
              <w:rPr>
                <w:noProof/>
                <w:lang w:val="id-ID"/>
              </w:rPr>
            </w:pPr>
            <w:r w:rsidRPr="006222B9">
              <w:rPr>
                <w:noProof/>
                <w:lang w:val="id-ID"/>
              </w:rPr>
              <w:t xml:space="preserve">        drawWall(-11.5f, -12.0f, -2.0f, -25.5f);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Outer Right</w:t>
            </w:r>
          </w:p>
          <w:p w:rsidR="006222B9" w:rsidRPr="006222B9" w:rsidRDefault="006222B9" w:rsidP="006222B9">
            <w:pPr>
              <w:rPr>
                <w:noProof/>
                <w:lang w:val="id-ID"/>
              </w:rPr>
            </w:pPr>
            <w:r w:rsidRPr="006222B9">
              <w:rPr>
                <w:noProof/>
                <w:lang w:val="id-ID"/>
              </w:rPr>
              <w:t xml:space="preserve">        drawWall(12.5f, 12.0f, -2.0f, -25.5f);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Vertical left to right</w:t>
            </w:r>
          </w:p>
          <w:p w:rsidR="006222B9" w:rsidRPr="006222B9" w:rsidRDefault="006222B9" w:rsidP="006222B9">
            <w:pPr>
              <w:rPr>
                <w:noProof/>
                <w:lang w:val="id-ID"/>
              </w:rPr>
            </w:pPr>
            <w:r w:rsidRPr="006222B9">
              <w:rPr>
                <w:noProof/>
                <w:lang w:val="id-ID"/>
              </w:rPr>
              <w:t xml:space="preserve">        //Line 1</w:t>
            </w:r>
          </w:p>
          <w:p w:rsidR="006222B9" w:rsidRPr="006222B9" w:rsidRDefault="006222B9" w:rsidP="006222B9">
            <w:pPr>
              <w:rPr>
                <w:noProof/>
                <w:lang w:val="id-ID"/>
              </w:rPr>
            </w:pPr>
            <w:r w:rsidRPr="006222B9">
              <w:rPr>
                <w:noProof/>
                <w:lang w:val="id-ID"/>
              </w:rPr>
              <w:t xml:space="preserve">        drawWall(-9.5f, -10.0f, -3.5f, -5.5f);</w:t>
            </w:r>
          </w:p>
          <w:p w:rsidR="006222B9" w:rsidRPr="006222B9" w:rsidRDefault="006222B9" w:rsidP="006222B9">
            <w:pPr>
              <w:rPr>
                <w:noProof/>
                <w:lang w:val="id-ID"/>
              </w:rPr>
            </w:pPr>
            <w:r w:rsidRPr="006222B9">
              <w:rPr>
                <w:noProof/>
                <w:lang w:val="id-ID"/>
              </w:rPr>
              <w:t xml:space="preserve">        drawWall(-9.5f, -10.0f, -6.5f, -8.5f);</w:t>
            </w:r>
          </w:p>
          <w:p w:rsidR="006222B9" w:rsidRPr="006222B9" w:rsidRDefault="006222B9" w:rsidP="006222B9">
            <w:pPr>
              <w:rPr>
                <w:noProof/>
                <w:lang w:val="id-ID"/>
              </w:rPr>
            </w:pPr>
            <w:r w:rsidRPr="006222B9">
              <w:rPr>
                <w:noProof/>
                <w:lang w:val="id-ID"/>
              </w:rPr>
              <w:t xml:space="preserve">        drawWall(-9.5f, -11.5f, -10.5f, -11.5f);</w:t>
            </w:r>
          </w:p>
          <w:p w:rsidR="006222B9" w:rsidRPr="006222B9" w:rsidRDefault="006222B9" w:rsidP="006222B9">
            <w:pPr>
              <w:rPr>
                <w:noProof/>
                <w:lang w:val="id-ID"/>
              </w:rPr>
            </w:pPr>
            <w:r w:rsidRPr="006222B9">
              <w:rPr>
                <w:noProof/>
                <w:lang w:val="id-ID"/>
              </w:rPr>
              <w:t xml:space="preserve">        drawWall(-9.5f, -10.0f, -12.5f, -23.5f);</w:t>
            </w:r>
          </w:p>
          <w:p w:rsidR="006222B9" w:rsidRPr="006222B9" w:rsidRDefault="006222B9" w:rsidP="006222B9">
            <w:pPr>
              <w:rPr>
                <w:noProof/>
                <w:lang w:val="id-ID"/>
              </w:rPr>
            </w:pPr>
            <w:r w:rsidRPr="006222B9">
              <w:rPr>
                <w:noProof/>
                <w:lang w:val="id-ID"/>
              </w:rPr>
              <w:t xml:space="preserve">        drawWall(-6.5f, -10.0f, -22.5f, -23.5f);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xml:space="preserve">        //Line 2</w:t>
            </w:r>
          </w:p>
          <w:p w:rsidR="006222B9" w:rsidRPr="006222B9" w:rsidRDefault="006222B9" w:rsidP="006222B9">
            <w:pPr>
              <w:rPr>
                <w:noProof/>
                <w:lang w:val="id-ID"/>
              </w:rPr>
            </w:pPr>
            <w:r w:rsidRPr="006222B9">
              <w:rPr>
                <w:noProof/>
                <w:lang w:val="id-ID"/>
              </w:rPr>
              <w:t xml:space="preserve">        drawWall(-7.5f, -8.0f, -3.5f, -7.5f);</w:t>
            </w:r>
          </w:p>
          <w:p w:rsidR="006222B9" w:rsidRPr="006222B9" w:rsidRDefault="006222B9" w:rsidP="006222B9">
            <w:pPr>
              <w:rPr>
                <w:noProof/>
                <w:lang w:val="id-ID"/>
              </w:rPr>
            </w:pPr>
            <w:r w:rsidRPr="006222B9">
              <w:rPr>
                <w:noProof/>
                <w:lang w:val="id-ID"/>
              </w:rPr>
              <w:t xml:space="preserve">        drawWall(-7.5f, -8.0f, -8.5f, -12.5f);</w:t>
            </w:r>
          </w:p>
          <w:p w:rsidR="006222B9" w:rsidRPr="006222B9" w:rsidRDefault="006222B9" w:rsidP="006222B9">
            <w:pPr>
              <w:rPr>
                <w:noProof/>
                <w:lang w:val="id-ID"/>
              </w:rPr>
            </w:pPr>
            <w:r w:rsidRPr="006222B9">
              <w:rPr>
                <w:noProof/>
                <w:lang w:val="id-ID"/>
              </w:rPr>
              <w:t xml:space="preserve">        drawWall(-7.5f, -8.0f, -12.5f, -13.5f);</w:t>
            </w:r>
          </w:p>
          <w:p w:rsidR="006222B9" w:rsidRPr="006222B9" w:rsidRDefault="006222B9" w:rsidP="006222B9">
            <w:pPr>
              <w:rPr>
                <w:noProof/>
                <w:lang w:val="id-ID"/>
              </w:rPr>
            </w:pPr>
            <w:r w:rsidRPr="006222B9">
              <w:rPr>
                <w:noProof/>
                <w:lang w:val="id-ID"/>
              </w:rPr>
              <w:t xml:space="preserve">        drawWall(-7.5f, -8.0f, -17.5f, -21.5f);</w:t>
            </w:r>
          </w:p>
          <w:p w:rsidR="006222B9" w:rsidRPr="006222B9" w:rsidRDefault="006222B9" w:rsidP="006222B9">
            <w:pPr>
              <w:rPr>
                <w:noProof/>
                <w:lang w:val="id-ID"/>
              </w:rPr>
            </w:pPr>
            <w:r w:rsidRPr="006222B9">
              <w:rPr>
                <w:noProof/>
                <w:lang w:val="id-ID"/>
              </w:rPr>
              <w:t xml:space="preserve">        drawWall(-4.5f, -8.0f, -20.5f, -21.5f);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lastRenderedPageBreak/>
              <w:t xml:space="preserve">        //Line 3</w:t>
            </w:r>
          </w:p>
          <w:p w:rsidR="006222B9" w:rsidRPr="006222B9" w:rsidRDefault="006222B9" w:rsidP="006222B9">
            <w:pPr>
              <w:rPr>
                <w:noProof/>
                <w:lang w:val="id-ID"/>
              </w:rPr>
            </w:pPr>
            <w:r w:rsidRPr="006222B9">
              <w:rPr>
                <w:noProof/>
                <w:lang w:val="id-ID"/>
              </w:rPr>
              <w:t xml:space="preserve">        drawWall(-5.5f, -6.0f, -5.5f, -9.5f);</w:t>
            </w:r>
          </w:p>
          <w:p w:rsidR="006222B9" w:rsidRPr="006222B9" w:rsidRDefault="006222B9" w:rsidP="006222B9">
            <w:pPr>
              <w:rPr>
                <w:noProof/>
                <w:lang w:val="id-ID"/>
              </w:rPr>
            </w:pPr>
            <w:r w:rsidRPr="006222B9">
              <w:rPr>
                <w:noProof/>
                <w:lang w:val="id-ID"/>
              </w:rPr>
              <w:t xml:space="preserve">        drawWall(-3.5f, -6.0f, -10.5f, -11.5f);</w:t>
            </w:r>
          </w:p>
          <w:p w:rsidR="006222B9" w:rsidRPr="006222B9" w:rsidRDefault="006222B9" w:rsidP="006222B9">
            <w:pPr>
              <w:rPr>
                <w:noProof/>
                <w:lang w:val="id-ID"/>
              </w:rPr>
            </w:pPr>
            <w:r w:rsidRPr="006222B9">
              <w:rPr>
                <w:noProof/>
                <w:lang w:val="id-ID"/>
              </w:rPr>
              <w:t xml:space="preserve">        drawWall(-5.5f, -8.0f, -14.0f, -15.0f);</w:t>
            </w:r>
          </w:p>
          <w:p w:rsidR="006222B9" w:rsidRPr="006222B9" w:rsidRDefault="006222B9" w:rsidP="006222B9">
            <w:pPr>
              <w:rPr>
                <w:noProof/>
                <w:lang w:val="id-ID"/>
              </w:rPr>
            </w:pPr>
            <w:r w:rsidRPr="006222B9">
              <w:rPr>
                <w:noProof/>
                <w:lang w:val="id-ID"/>
              </w:rPr>
              <w:t xml:space="preserve">        drawWall(-5.5f, -6.0f, -12.5f, -19.5f);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Line 4</w:t>
            </w:r>
          </w:p>
          <w:p w:rsidR="006222B9" w:rsidRPr="006222B9" w:rsidRDefault="006222B9" w:rsidP="006222B9">
            <w:pPr>
              <w:rPr>
                <w:noProof/>
                <w:lang w:val="id-ID"/>
              </w:rPr>
            </w:pPr>
            <w:r w:rsidRPr="006222B9">
              <w:rPr>
                <w:noProof/>
                <w:lang w:val="id-ID"/>
              </w:rPr>
              <w:t xml:space="preserve">        drawWall(-3.5f, -4.0f, -3.5f, -6.5f);</w:t>
            </w:r>
          </w:p>
          <w:p w:rsidR="006222B9" w:rsidRPr="006222B9" w:rsidRDefault="006222B9" w:rsidP="006222B9">
            <w:pPr>
              <w:rPr>
                <w:noProof/>
                <w:lang w:val="id-ID"/>
              </w:rPr>
            </w:pPr>
            <w:r w:rsidRPr="006222B9">
              <w:rPr>
                <w:noProof/>
                <w:lang w:val="id-ID"/>
              </w:rPr>
              <w:t xml:space="preserve">        drawWall(-2.5f, -3.0f, -7.5f, -8.5f);</w:t>
            </w:r>
          </w:p>
          <w:p w:rsidR="006222B9" w:rsidRPr="006222B9" w:rsidRDefault="006222B9" w:rsidP="006222B9">
            <w:pPr>
              <w:rPr>
                <w:noProof/>
                <w:lang w:val="id-ID"/>
              </w:rPr>
            </w:pPr>
            <w:r w:rsidRPr="006222B9">
              <w:rPr>
                <w:noProof/>
                <w:lang w:val="id-ID"/>
              </w:rPr>
              <w:t xml:space="preserve">        drawWall(-3.5f, -4.0f, -7.5f, -13.5f);</w:t>
            </w:r>
          </w:p>
          <w:p w:rsidR="006222B9" w:rsidRPr="006222B9" w:rsidRDefault="006222B9" w:rsidP="006222B9">
            <w:pPr>
              <w:rPr>
                <w:noProof/>
                <w:lang w:val="id-ID"/>
              </w:rPr>
            </w:pPr>
            <w:r w:rsidRPr="006222B9">
              <w:rPr>
                <w:noProof/>
                <w:lang w:val="id-ID"/>
              </w:rPr>
              <w:t xml:space="preserve">        drawWall(-3.5f, -4.0f, -14.5f, -23.5f);</w:t>
            </w:r>
          </w:p>
          <w:p w:rsidR="006222B9" w:rsidRPr="006222B9" w:rsidRDefault="006222B9" w:rsidP="006222B9">
            <w:pPr>
              <w:rPr>
                <w:noProof/>
                <w:lang w:val="id-ID"/>
              </w:rPr>
            </w:pPr>
            <w:r w:rsidRPr="006222B9">
              <w:rPr>
                <w:noProof/>
                <w:lang w:val="id-ID"/>
              </w:rPr>
              <w:t xml:space="preserve">        drawWall(0.5f, -3.0f, -15.5f, -16.5f);</w:t>
            </w:r>
          </w:p>
          <w:p w:rsidR="006222B9" w:rsidRPr="006222B9" w:rsidRDefault="006222B9" w:rsidP="006222B9">
            <w:pPr>
              <w:rPr>
                <w:noProof/>
                <w:lang w:val="id-ID"/>
              </w:rPr>
            </w:pPr>
            <w:r w:rsidRPr="006222B9">
              <w:rPr>
                <w:noProof/>
                <w:lang w:val="id-ID"/>
              </w:rPr>
              <w:t xml:space="preserve">        drawWall(-2.5f, -3.0f, -19.5f, -20.5f);</w:t>
            </w:r>
          </w:p>
          <w:p w:rsidR="006222B9" w:rsidRPr="006222B9" w:rsidRDefault="006222B9" w:rsidP="006222B9">
            <w:pPr>
              <w:rPr>
                <w:noProof/>
                <w:lang w:val="id-ID"/>
              </w:rPr>
            </w:pPr>
            <w:r w:rsidRPr="006222B9">
              <w:rPr>
                <w:noProof/>
                <w:lang w:val="id-ID"/>
              </w:rPr>
              <w:t xml:space="preserve">        drawWall(-2.5f, -3.0f, -22.5f, -23.5f);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Line 5</w:t>
            </w:r>
          </w:p>
          <w:p w:rsidR="006222B9" w:rsidRPr="006222B9" w:rsidRDefault="006222B9" w:rsidP="006222B9">
            <w:pPr>
              <w:rPr>
                <w:noProof/>
                <w:lang w:val="id-ID"/>
              </w:rPr>
            </w:pPr>
            <w:r w:rsidRPr="006222B9">
              <w:rPr>
                <w:noProof/>
                <w:lang w:val="id-ID"/>
              </w:rPr>
              <w:t xml:space="preserve">        drawWall(-1.5f, -2.0f, -5.5f, -8.5f);</w:t>
            </w:r>
          </w:p>
          <w:p w:rsidR="006222B9" w:rsidRPr="006222B9" w:rsidRDefault="006222B9" w:rsidP="006222B9">
            <w:pPr>
              <w:rPr>
                <w:noProof/>
                <w:lang w:val="id-ID"/>
              </w:rPr>
            </w:pPr>
            <w:r w:rsidRPr="006222B9">
              <w:rPr>
                <w:noProof/>
                <w:lang w:val="id-ID"/>
              </w:rPr>
              <w:t xml:space="preserve">        drawWall(-1.5f, -2.0f, -9.5f, -16.5f);</w:t>
            </w:r>
          </w:p>
          <w:p w:rsidR="006222B9" w:rsidRPr="006222B9" w:rsidRDefault="006222B9" w:rsidP="006222B9">
            <w:pPr>
              <w:rPr>
                <w:noProof/>
                <w:lang w:val="id-ID"/>
              </w:rPr>
            </w:pPr>
            <w:r w:rsidRPr="006222B9">
              <w:rPr>
                <w:noProof/>
                <w:lang w:val="id-ID"/>
              </w:rPr>
              <w:t xml:space="preserve">        drawWall(5.5f, -2.0f, -11.5f, -12.5f);</w:t>
            </w:r>
          </w:p>
          <w:p w:rsidR="006222B9" w:rsidRPr="006222B9" w:rsidRDefault="006222B9" w:rsidP="006222B9">
            <w:pPr>
              <w:rPr>
                <w:noProof/>
                <w:lang w:val="id-ID"/>
              </w:rPr>
            </w:pPr>
            <w:r w:rsidRPr="006222B9">
              <w:rPr>
                <w:noProof/>
                <w:lang w:val="id-ID"/>
              </w:rPr>
              <w:t xml:space="preserve">        drawWall(-1.5f, -2.0f, -17.5f, -21.5f);</w:t>
            </w:r>
          </w:p>
          <w:p w:rsidR="006222B9" w:rsidRPr="006222B9" w:rsidRDefault="006222B9" w:rsidP="006222B9">
            <w:pPr>
              <w:rPr>
                <w:noProof/>
                <w:lang w:val="id-ID"/>
              </w:rPr>
            </w:pPr>
            <w:r w:rsidRPr="006222B9">
              <w:rPr>
                <w:noProof/>
                <w:lang w:val="id-ID"/>
              </w:rPr>
              <w:t xml:space="preserve">        drawWall(3.5f, -2.0f, -21.0f, -22.0f);</w:t>
            </w:r>
          </w:p>
          <w:p w:rsidR="006222B9" w:rsidRPr="006222B9" w:rsidRDefault="006222B9" w:rsidP="006222B9">
            <w:pPr>
              <w:rPr>
                <w:noProof/>
                <w:lang w:val="id-ID"/>
              </w:rPr>
            </w:pPr>
            <w:r w:rsidRPr="006222B9">
              <w:rPr>
                <w:noProof/>
                <w:lang w:val="id-ID"/>
              </w:rPr>
              <w:t xml:space="preserve">        drawWall(-0.5f, -1.0f, -22.5f, -25.5f);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Line 6</w:t>
            </w:r>
          </w:p>
          <w:p w:rsidR="006222B9" w:rsidRPr="006222B9" w:rsidRDefault="006222B9" w:rsidP="006222B9">
            <w:pPr>
              <w:rPr>
                <w:noProof/>
                <w:lang w:val="id-ID"/>
              </w:rPr>
            </w:pPr>
            <w:r w:rsidRPr="006222B9">
              <w:rPr>
                <w:noProof/>
                <w:lang w:val="id-ID"/>
              </w:rPr>
              <w:t xml:space="preserve">        drawWall(0.5f, 0.0f, -3.5f, -10.5f);</w:t>
            </w:r>
          </w:p>
          <w:p w:rsidR="006222B9" w:rsidRPr="006222B9" w:rsidRDefault="006222B9" w:rsidP="006222B9">
            <w:pPr>
              <w:rPr>
                <w:noProof/>
                <w:lang w:val="id-ID"/>
              </w:rPr>
            </w:pPr>
            <w:r w:rsidRPr="006222B9">
              <w:rPr>
                <w:noProof/>
                <w:lang w:val="id-ID"/>
              </w:rPr>
              <w:t xml:space="preserve">        drawWall(0.5f, 0.0f, -16.5f, -18f);</w:t>
            </w:r>
          </w:p>
          <w:p w:rsidR="006222B9" w:rsidRPr="006222B9" w:rsidRDefault="006222B9" w:rsidP="006222B9">
            <w:pPr>
              <w:rPr>
                <w:noProof/>
                <w:lang w:val="id-ID"/>
              </w:rPr>
            </w:pPr>
            <w:r w:rsidRPr="006222B9">
              <w:rPr>
                <w:noProof/>
                <w:lang w:val="id-ID"/>
              </w:rPr>
              <w:t xml:space="preserve">        drawWall(2.5f, 0.0f, -19.0f, -20.0f);</w:t>
            </w:r>
          </w:p>
          <w:p w:rsidR="006222B9" w:rsidRPr="006222B9" w:rsidRDefault="006222B9" w:rsidP="006222B9">
            <w:pPr>
              <w:rPr>
                <w:noProof/>
                <w:lang w:val="id-ID"/>
              </w:rPr>
            </w:pPr>
            <w:r w:rsidRPr="006222B9">
              <w:rPr>
                <w:noProof/>
                <w:lang w:val="id-ID"/>
              </w:rPr>
              <w:t xml:space="preserve">        drawWall(0.5f, 2.0f, -21.5f, -23.5f);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Line 7</w:t>
            </w:r>
          </w:p>
          <w:p w:rsidR="006222B9" w:rsidRPr="006222B9" w:rsidRDefault="006222B9" w:rsidP="006222B9">
            <w:pPr>
              <w:rPr>
                <w:noProof/>
                <w:lang w:val="id-ID"/>
              </w:rPr>
            </w:pPr>
            <w:r w:rsidRPr="006222B9">
              <w:rPr>
                <w:noProof/>
                <w:lang w:val="id-ID"/>
              </w:rPr>
              <w:t xml:space="preserve">        drawWall(2.5f, 2.0f, -5.5f, -11.5f);</w:t>
            </w:r>
          </w:p>
          <w:p w:rsidR="006222B9" w:rsidRPr="006222B9" w:rsidRDefault="006222B9" w:rsidP="006222B9">
            <w:pPr>
              <w:rPr>
                <w:noProof/>
                <w:lang w:val="id-ID"/>
              </w:rPr>
            </w:pPr>
            <w:r w:rsidRPr="006222B9">
              <w:rPr>
                <w:noProof/>
                <w:lang w:val="id-ID"/>
              </w:rPr>
              <w:t xml:space="preserve">        drawWall(3.5f, 2.0f, -15.5f, -16.5f);</w:t>
            </w:r>
          </w:p>
          <w:p w:rsidR="006222B9" w:rsidRPr="006222B9" w:rsidRDefault="006222B9" w:rsidP="006222B9">
            <w:pPr>
              <w:rPr>
                <w:noProof/>
                <w:lang w:val="id-ID"/>
              </w:rPr>
            </w:pPr>
            <w:r w:rsidRPr="006222B9">
              <w:rPr>
                <w:noProof/>
                <w:lang w:val="id-ID"/>
              </w:rPr>
              <w:t xml:space="preserve">        drawWall(1.5f, 3.0f, -15.5f, -19.0f);</w:t>
            </w:r>
          </w:p>
          <w:p w:rsidR="006222B9" w:rsidRPr="006222B9" w:rsidRDefault="006222B9" w:rsidP="006222B9">
            <w:pPr>
              <w:rPr>
                <w:noProof/>
                <w:lang w:val="id-ID"/>
              </w:rPr>
            </w:pPr>
            <w:r w:rsidRPr="006222B9">
              <w:rPr>
                <w:noProof/>
                <w:lang w:val="id-ID"/>
              </w:rPr>
              <w:t xml:space="preserve">        drawWall(2.0f, 3.f, -15.5f, -19.0f);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lastRenderedPageBreak/>
              <w:t>//          Line 8</w:t>
            </w:r>
          </w:p>
          <w:p w:rsidR="006222B9" w:rsidRPr="006222B9" w:rsidRDefault="006222B9" w:rsidP="006222B9">
            <w:pPr>
              <w:rPr>
                <w:noProof/>
                <w:lang w:val="id-ID"/>
              </w:rPr>
            </w:pPr>
            <w:r w:rsidRPr="006222B9">
              <w:rPr>
                <w:noProof/>
                <w:lang w:val="id-ID"/>
              </w:rPr>
              <w:t xml:space="preserve">        drawWall(3.5f, 5.0f, -3.5f, -10.5f);</w:t>
            </w:r>
          </w:p>
          <w:p w:rsidR="006222B9" w:rsidRPr="006222B9" w:rsidRDefault="006222B9" w:rsidP="006222B9">
            <w:pPr>
              <w:rPr>
                <w:noProof/>
                <w:lang w:val="id-ID"/>
              </w:rPr>
            </w:pPr>
            <w:r w:rsidRPr="006222B9">
              <w:rPr>
                <w:noProof/>
                <w:lang w:val="id-ID"/>
              </w:rPr>
              <w:t xml:space="preserve">        drawWall(3.5f, 5.0f, -11.5f, -16.5f);</w:t>
            </w:r>
          </w:p>
          <w:p w:rsidR="006222B9" w:rsidRPr="006222B9" w:rsidRDefault="006222B9" w:rsidP="006222B9">
            <w:pPr>
              <w:rPr>
                <w:noProof/>
                <w:lang w:val="id-ID"/>
              </w:rPr>
            </w:pPr>
            <w:r w:rsidRPr="006222B9">
              <w:rPr>
                <w:noProof/>
                <w:lang w:val="id-ID"/>
              </w:rPr>
              <w:t xml:space="preserve">        drawWall(3.5f, 5.0f, -17.5f, -22.0f);</w:t>
            </w:r>
          </w:p>
          <w:p w:rsidR="006222B9" w:rsidRPr="006222B9" w:rsidRDefault="006222B9" w:rsidP="006222B9">
            <w:pPr>
              <w:rPr>
                <w:noProof/>
                <w:lang w:val="id-ID"/>
              </w:rPr>
            </w:pPr>
            <w:r w:rsidRPr="006222B9">
              <w:rPr>
                <w:noProof/>
                <w:lang w:val="id-ID"/>
              </w:rPr>
              <w:t xml:space="preserve">        drawWall(3.0f, 6.0f, -22.5f, -23.5f);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Line 9</w:t>
            </w:r>
          </w:p>
          <w:p w:rsidR="006222B9" w:rsidRPr="006222B9" w:rsidRDefault="006222B9" w:rsidP="006222B9">
            <w:pPr>
              <w:rPr>
                <w:noProof/>
                <w:lang w:val="id-ID"/>
              </w:rPr>
            </w:pPr>
            <w:r w:rsidRPr="006222B9">
              <w:rPr>
                <w:noProof/>
                <w:lang w:val="id-ID"/>
              </w:rPr>
              <w:t xml:space="preserve">        drawWall(5.5f, 9.0f, -5.5f, -6.5f);</w:t>
            </w:r>
          </w:p>
          <w:p w:rsidR="006222B9" w:rsidRPr="006222B9" w:rsidRDefault="006222B9" w:rsidP="006222B9">
            <w:pPr>
              <w:rPr>
                <w:noProof/>
                <w:lang w:val="id-ID"/>
              </w:rPr>
            </w:pPr>
            <w:r w:rsidRPr="006222B9">
              <w:rPr>
                <w:noProof/>
                <w:lang w:val="id-ID"/>
              </w:rPr>
              <w:t xml:space="preserve">        drawWall(5.5f, 7.0f, -5.5f, -12.5f);</w:t>
            </w:r>
          </w:p>
          <w:p w:rsidR="006222B9" w:rsidRPr="006222B9" w:rsidRDefault="006222B9" w:rsidP="006222B9">
            <w:pPr>
              <w:rPr>
                <w:noProof/>
                <w:lang w:val="id-ID"/>
              </w:rPr>
            </w:pPr>
            <w:r w:rsidRPr="006222B9">
              <w:rPr>
                <w:noProof/>
                <w:lang w:val="id-ID"/>
              </w:rPr>
              <w:t xml:space="preserve">        drawWall(6.0f, 8.0f, -9.25f, -11.0f);</w:t>
            </w:r>
          </w:p>
          <w:p w:rsidR="006222B9" w:rsidRPr="006222B9" w:rsidRDefault="006222B9" w:rsidP="006222B9">
            <w:pPr>
              <w:rPr>
                <w:noProof/>
                <w:lang w:val="id-ID"/>
              </w:rPr>
            </w:pPr>
            <w:r w:rsidRPr="006222B9">
              <w:rPr>
                <w:noProof/>
                <w:lang w:val="id-ID"/>
              </w:rPr>
              <w:t xml:space="preserve">        drawWall(5.0f, 7.25f, -13.25f, -14.5f);</w:t>
            </w:r>
          </w:p>
          <w:p w:rsidR="006222B9" w:rsidRPr="006222B9" w:rsidRDefault="006222B9" w:rsidP="006222B9">
            <w:pPr>
              <w:rPr>
                <w:noProof/>
                <w:lang w:val="id-ID"/>
              </w:rPr>
            </w:pPr>
            <w:r w:rsidRPr="006222B9">
              <w:rPr>
                <w:noProof/>
                <w:lang w:val="id-ID"/>
              </w:rPr>
              <w:t xml:space="preserve">        drawWall(6.0f, 8.5f, -15.0f, -16.0f);</w:t>
            </w:r>
          </w:p>
          <w:p w:rsidR="006222B9" w:rsidRPr="006222B9" w:rsidRDefault="006222B9" w:rsidP="006222B9">
            <w:pPr>
              <w:rPr>
                <w:noProof/>
                <w:lang w:val="id-ID"/>
              </w:rPr>
            </w:pPr>
            <w:r w:rsidRPr="006222B9">
              <w:rPr>
                <w:noProof/>
                <w:lang w:val="id-ID"/>
              </w:rPr>
              <w:t xml:space="preserve">        drawWall(4.0f, 7.5f, -17.5f, -18.5f);</w:t>
            </w:r>
          </w:p>
          <w:p w:rsidR="006222B9" w:rsidRPr="006222B9" w:rsidRDefault="006222B9" w:rsidP="006222B9">
            <w:pPr>
              <w:rPr>
                <w:noProof/>
                <w:lang w:val="id-ID"/>
              </w:rPr>
            </w:pPr>
            <w:r w:rsidRPr="006222B9">
              <w:rPr>
                <w:noProof/>
                <w:lang w:val="id-ID"/>
              </w:rPr>
              <w:t xml:space="preserve">        drawWall(5.0f, 6.5f, -19.0f, -23.5f);</w:t>
            </w:r>
          </w:p>
          <w:p w:rsidR="006222B9" w:rsidRPr="006222B9" w:rsidRDefault="006222B9" w:rsidP="006222B9">
            <w:pPr>
              <w:rPr>
                <w:noProof/>
                <w:lang w:val="id-ID"/>
              </w:rPr>
            </w:pPr>
            <w:r w:rsidRPr="006222B9">
              <w:rPr>
                <w:noProof/>
                <w:lang w:val="id-ID"/>
              </w:rPr>
              <w:t xml:space="preserve">        drawWall(6.0f, 7.5f, -15.5f, -20.0f);</w:t>
            </w:r>
          </w:p>
          <w:p w:rsidR="006222B9" w:rsidRPr="006222B9" w:rsidRDefault="006222B9" w:rsidP="006222B9">
            <w:pPr>
              <w:rPr>
                <w:noProof/>
                <w:lang w:val="id-ID"/>
              </w:rPr>
            </w:pPr>
            <w:r w:rsidRPr="006222B9">
              <w:rPr>
                <w:noProof/>
                <w:lang w:val="id-ID"/>
              </w:rPr>
              <w:t xml:space="preserve">        drawWall(7.0f, 9.0f, -18.0f, -19.0f);</w:t>
            </w:r>
          </w:p>
          <w:p w:rsidR="006222B9" w:rsidRPr="006222B9" w:rsidRDefault="006222B9" w:rsidP="006222B9">
            <w:pPr>
              <w:rPr>
                <w:noProof/>
                <w:lang w:val="id-ID"/>
              </w:rPr>
            </w:pPr>
          </w:p>
          <w:p w:rsidR="006222B9" w:rsidRPr="006222B9" w:rsidRDefault="006222B9" w:rsidP="006222B9">
            <w:pPr>
              <w:rPr>
                <w:noProof/>
                <w:lang w:val="id-ID"/>
              </w:rPr>
            </w:pPr>
            <w:r>
              <w:rPr>
                <w:noProof/>
                <w:lang w:val="id-ID"/>
              </w:rPr>
              <w:t>//          Line 10</w:t>
            </w:r>
          </w:p>
          <w:p w:rsidR="006222B9" w:rsidRPr="006222B9" w:rsidRDefault="006222B9" w:rsidP="006222B9">
            <w:pPr>
              <w:rPr>
                <w:noProof/>
                <w:lang w:val="id-ID"/>
              </w:rPr>
            </w:pPr>
            <w:r w:rsidRPr="006222B9">
              <w:rPr>
                <w:noProof/>
                <w:lang w:val="id-ID"/>
              </w:rPr>
              <w:t xml:space="preserve">        drawWall(7.0f, 9.5f, -7.25f, -8.5f);</w:t>
            </w:r>
          </w:p>
          <w:p w:rsidR="006222B9" w:rsidRPr="006222B9" w:rsidRDefault="006222B9" w:rsidP="006222B9">
            <w:pPr>
              <w:rPr>
                <w:noProof/>
                <w:lang w:val="id-ID"/>
              </w:rPr>
            </w:pPr>
            <w:r w:rsidRPr="006222B9">
              <w:rPr>
                <w:noProof/>
                <w:lang w:val="id-ID"/>
              </w:rPr>
              <w:t xml:space="preserve">        drawWall(7.0f, 9.5f, -11.5f, -12.5f);</w:t>
            </w:r>
          </w:p>
          <w:p w:rsidR="006222B9" w:rsidRPr="006222B9" w:rsidRDefault="006222B9" w:rsidP="006222B9">
            <w:pPr>
              <w:rPr>
                <w:noProof/>
                <w:lang w:val="id-ID"/>
              </w:rPr>
            </w:pPr>
            <w:r w:rsidRPr="006222B9">
              <w:rPr>
                <w:noProof/>
                <w:lang w:val="id-ID"/>
              </w:rPr>
              <w:t xml:space="preserve">        drawWall(8.0f, 9.5f, -5.5f, -12.5f);</w:t>
            </w:r>
          </w:p>
          <w:p w:rsidR="006222B9" w:rsidRPr="006222B9" w:rsidRDefault="006222B9" w:rsidP="006222B9">
            <w:pPr>
              <w:rPr>
                <w:noProof/>
                <w:lang w:val="id-ID"/>
              </w:rPr>
            </w:pPr>
            <w:r w:rsidRPr="006222B9">
              <w:rPr>
                <w:noProof/>
                <w:lang w:val="id-ID"/>
              </w:rPr>
              <w:t xml:space="preserve">        drawWall(6.5f, 9.0f, -21.0f, -22.0f);</w:t>
            </w:r>
          </w:p>
          <w:p w:rsidR="006222B9" w:rsidRPr="006222B9" w:rsidRDefault="006222B9" w:rsidP="006222B9">
            <w:pPr>
              <w:rPr>
                <w:noProof/>
                <w:lang w:val="id-ID"/>
              </w:rPr>
            </w:pPr>
            <w:r w:rsidRPr="006222B9">
              <w:rPr>
                <w:noProof/>
                <w:lang w:val="id-ID"/>
              </w:rPr>
              <w:t xml:space="preserve">        drawWall(7.5f, 9.0f, -18.0f, -21.0f);</w:t>
            </w:r>
          </w:p>
          <w:p w:rsidR="006222B9" w:rsidRPr="006222B9" w:rsidRDefault="006222B9" w:rsidP="006222B9">
            <w:pPr>
              <w:rPr>
                <w:noProof/>
                <w:lang w:val="id-ID"/>
              </w:rPr>
            </w:pPr>
            <w:r w:rsidRPr="006222B9">
              <w:rPr>
                <w:noProof/>
                <w:lang w:val="id-ID"/>
              </w:rPr>
              <w:t xml:space="preserve">        drawWall(6.5f, 8.0f, -22.5f, -25.5f);</w:t>
            </w:r>
          </w:p>
          <w:p w:rsidR="006222B9" w:rsidRPr="006222B9" w:rsidRDefault="006222B9" w:rsidP="006222B9">
            <w:pPr>
              <w:rPr>
                <w:noProof/>
                <w:lang w:val="id-ID"/>
              </w:rPr>
            </w:pPr>
          </w:p>
          <w:p w:rsidR="006222B9" w:rsidRPr="006222B9" w:rsidRDefault="006222B9" w:rsidP="006222B9">
            <w:pPr>
              <w:rPr>
                <w:noProof/>
                <w:lang w:val="id-ID"/>
              </w:rPr>
            </w:pPr>
            <w:r>
              <w:rPr>
                <w:noProof/>
                <w:lang w:val="id-ID"/>
              </w:rPr>
              <w:t>//          Line 11</w:t>
            </w:r>
          </w:p>
          <w:p w:rsidR="006222B9" w:rsidRPr="006222B9" w:rsidRDefault="006222B9" w:rsidP="006222B9">
            <w:pPr>
              <w:rPr>
                <w:noProof/>
                <w:lang w:val="id-ID"/>
              </w:rPr>
            </w:pPr>
            <w:r w:rsidRPr="006222B9">
              <w:rPr>
                <w:noProof/>
                <w:lang w:val="id-ID"/>
              </w:rPr>
              <w:t xml:space="preserve">        drawWall(9.75f, 11.25f, -4.5f, -14.5f);</w:t>
            </w:r>
          </w:p>
          <w:p w:rsidR="006222B9" w:rsidRPr="006222B9" w:rsidRDefault="006222B9" w:rsidP="006222B9">
            <w:pPr>
              <w:rPr>
                <w:noProof/>
                <w:lang w:val="id-ID"/>
              </w:rPr>
            </w:pPr>
            <w:r w:rsidRPr="006222B9">
              <w:rPr>
                <w:noProof/>
                <w:lang w:val="id-ID"/>
              </w:rPr>
              <w:t xml:space="preserve">        drawWall(8.25f, 11.25f, -13.5f, -14.5f);</w:t>
            </w:r>
          </w:p>
          <w:p w:rsidR="006222B9" w:rsidRPr="006222B9" w:rsidRDefault="006222B9" w:rsidP="006222B9">
            <w:pPr>
              <w:rPr>
                <w:noProof/>
                <w:lang w:val="id-ID"/>
              </w:rPr>
            </w:pPr>
            <w:r w:rsidRPr="006222B9">
              <w:rPr>
                <w:noProof/>
                <w:lang w:val="id-ID"/>
              </w:rPr>
              <w:t xml:space="preserve">        drawWall(8.5f, 10.0f, -13.5f, -17.5f);</w:t>
            </w:r>
          </w:p>
          <w:p w:rsidR="006222B9" w:rsidRPr="006222B9" w:rsidRDefault="006222B9" w:rsidP="006222B9">
            <w:pPr>
              <w:rPr>
                <w:noProof/>
                <w:lang w:val="id-ID"/>
              </w:rPr>
            </w:pPr>
            <w:r w:rsidRPr="006222B9">
              <w:rPr>
                <w:noProof/>
                <w:lang w:val="id-ID"/>
              </w:rPr>
              <w:t xml:space="preserve">        drawWall(10.5f, 12.0f, -15.25f, -16.0f);</w:t>
            </w:r>
          </w:p>
          <w:p w:rsidR="006222B9" w:rsidRPr="006222B9" w:rsidRDefault="006222B9" w:rsidP="006222B9">
            <w:pPr>
              <w:rPr>
                <w:noProof/>
                <w:lang w:val="id-ID"/>
              </w:rPr>
            </w:pPr>
            <w:r w:rsidRPr="006222B9">
              <w:rPr>
                <w:noProof/>
                <w:lang w:val="id-ID"/>
              </w:rPr>
              <w:t xml:space="preserve">        drawWall(8.0f, 11.0f, -16.5f, -17.5f);</w:t>
            </w:r>
          </w:p>
          <w:p w:rsidR="006222B9" w:rsidRPr="006222B9" w:rsidRDefault="006222B9" w:rsidP="006222B9">
            <w:pPr>
              <w:rPr>
                <w:noProof/>
                <w:lang w:val="id-ID"/>
              </w:rPr>
            </w:pPr>
            <w:r w:rsidRPr="006222B9">
              <w:rPr>
                <w:noProof/>
                <w:lang w:val="id-ID"/>
              </w:rPr>
              <w:t xml:space="preserve">        drawWall(9.5f, 12.0f, -17.5f, -19.0f);</w:t>
            </w:r>
          </w:p>
          <w:p w:rsidR="006222B9" w:rsidRPr="006222B9" w:rsidRDefault="006222B9" w:rsidP="006222B9">
            <w:pPr>
              <w:rPr>
                <w:noProof/>
                <w:lang w:val="id-ID"/>
              </w:rPr>
            </w:pPr>
            <w:r w:rsidRPr="006222B9">
              <w:rPr>
                <w:noProof/>
                <w:lang w:val="id-ID"/>
              </w:rPr>
              <w:t xml:space="preserve">        drawWall(9.5f, 11.0f, -17.5f, -19.5f);</w:t>
            </w:r>
          </w:p>
          <w:p w:rsidR="006222B9" w:rsidRPr="006222B9" w:rsidRDefault="006222B9" w:rsidP="006222B9">
            <w:pPr>
              <w:rPr>
                <w:noProof/>
                <w:lang w:val="id-ID"/>
              </w:rPr>
            </w:pPr>
            <w:r w:rsidRPr="006222B9">
              <w:rPr>
                <w:noProof/>
                <w:lang w:val="id-ID"/>
              </w:rPr>
              <w:t xml:space="preserve">        drawWall(9.5f, 11.0f, -20.5f, -23.5f);</w:t>
            </w:r>
          </w:p>
          <w:p w:rsidR="006222B9" w:rsidRPr="006222B9" w:rsidRDefault="006222B9" w:rsidP="006222B9">
            <w:pPr>
              <w:rPr>
                <w:noProof/>
                <w:lang w:val="id-ID"/>
              </w:rPr>
            </w:pPr>
            <w:r w:rsidRPr="006222B9">
              <w:rPr>
                <w:noProof/>
                <w:lang w:val="id-ID"/>
              </w:rPr>
              <w:t xml:space="preserve">        drawWall(8.0f, 11.0f, -22.5f, -23.5f);</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            Horizontal from down to up</w:t>
            </w:r>
          </w:p>
          <w:p w:rsidR="006222B9" w:rsidRPr="006222B9" w:rsidRDefault="006222B9" w:rsidP="006222B9">
            <w:pPr>
              <w:rPr>
                <w:noProof/>
                <w:lang w:val="id-ID"/>
              </w:rPr>
            </w:pPr>
            <w:r w:rsidRPr="006222B9">
              <w:rPr>
                <w:noProof/>
                <w:lang w:val="id-ID"/>
              </w:rPr>
              <w:t xml:space="preserve">        drawWall(10.75f, -9.5f, -3.5f, -4.5f);</w:t>
            </w:r>
          </w:p>
          <w:p w:rsidR="006222B9" w:rsidRPr="006222B9" w:rsidRDefault="006222B9" w:rsidP="006222B9">
            <w:pPr>
              <w:rPr>
                <w:noProof/>
                <w:lang w:val="id-ID"/>
              </w:rPr>
            </w:pPr>
            <w:r w:rsidRPr="006222B9">
              <w:rPr>
                <w:noProof/>
                <w:lang w:val="id-ID"/>
              </w:rPr>
              <w:t xml:space="preserve">        drawWall(-5.5f, -7.5f, -6.5f, -7.5f);</w:t>
            </w:r>
          </w:p>
          <w:p w:rsidR="006222B9" w:rsidRPr="006222B9" w:rsidRDefault="006222B9" w:rsidP="006222B9">
            <w:pPr>
              <w:rPr>
                <w:noProof/>
                <w:lang w:val="id-ID"/>
              </w:rPr>
            </w:pPr>
            <w:r w:rsidRPr="006222B9">
              <w:rPr>
                <w:noProof/>
                <w:lang w:val="id-ID"/>
              </w:rPr>
              <w:t xml:space="preserve">        drawWall(-7.5f, -10.0f, -8.5f, -9.5f);</w:t>
            </w:r>
          </w:p>
          <w:p w:rsidR="006222B9" w:rsidRPr="006222B9" w:rsidRDefault="006222B9" w:rsidP="006222B9">
            <w:pPr>
              <w:rPr>
                <w:noProof/>
                <w:lang w:val="id-ID"/>
              </w:rPr>
            </w:pPr>
            <w:r w:rsidRPr="006222B9">
              <w:rPr>
                <w:noProof/>
                <w:lang w:val="id-ID"/>
              </w:rPr>
              <w:t xml:space="preserve">        drawWall(-7.5f, -10.0f, -12.5f, -13.5f);</w:t>
            </w:r>
          </w:p>
          <w:p w:rsidR="006222B9" w:rsidRPr="006222B9" w:rsidRDefault="006222B9" w:rsidP="006222B9">
            <w:pPr>
              <w:rPr>
                <w:noProof/>
                <w:lang w:val="id-ID"/>
              </w:rPr>
            </w:pPr>
            <w:r w:rsidRPr="006222B9">
              <w:rPr>
                <w:noProof/>
                <w:lang w:val="id-ID"/>
              </w:rPr>
              <w:t xml:space="preserve">        drawWall(-7.5f, -10.0f, -15.5f, -16.5f);</w:t>
            </w:r>
          </w:p>
          <w:p w:rsidR="006222B9" w:rsidRPr="006222B9" w:rsidRDefault="006222B9" w:rsidP="006222B9">
            <w:pPr>
              <w:rPr>
                <w:noProof/>
                <w:lang w:val="id-ID"/>
              </w:rPr>
            </w:pPr>
          </w:p>
          <w:p w:rsidR="00770191" w:rsidRDefault="006222B9" w:rsidP="006222B9">
            <w:pPr>
              <w:rPr>
                <w:noProof/>
                <w:lang w:val="id-ID"/>
              </w:rPr>
            </w:pPr>
            <w:r w:rsidRPr="006222B9">
              <w:rPr>
                <w:noProof/>
                <w:lang w:val="id-ID"/>
              </w:rPr>
              <w:t xml:space="preserve">    }</w:t>
            </w:r>
          </w:p>
        </w:tc>
      </w:tr>
    </w:tbl>
    <w:p w:rsidR="00A35317" w:rsidRPr="00770191" w:rsidRDefault="00A35317" w:rsidP="00A35317">
      <w:pPr>
        <w:pStyle w:val="Caption"/>
        <w:keepNext/>
        <w:tabs>
          <w:tab w:val="right" w:pos="9026"/>
        </w:tabs>
        <w:rPr>
          <w:sz w:val="20"/>
        </w:rPr>
      </w:pPr>
      <w:r>
        <w:rPr>
          <w:sz w:val="20"/>
        </w:rPr>
        <w:lastRenderedPageBreak/>
        <w:tab/>
      </w:r>
    </w:p>
    <w:p w:rsidR="00814FD3" w:rsidRPr="00814FD3" w:rsidRDefault="00814FD3" w:rsidP="00814FD3">
      <w:pPr>
        <w:pStyle w:val="Caption"/>
        <w:keepNext/>
        <w:rPr>
          <w:sz w:val="20"/>
        </w:rPr>
      </w:pPr>
      <w:bookmarkStart w:id="13" w:name="_Toc454302980"/>
      <w:r w:rsidRPr="00814FD3">
        <w:rPr>
          <w:sz w:val="20"/>
        </w:rPr>
        <w:t xml:space="preserve">Table </w:t>
      </w:r>
      <w:r w:rsidRPr="00814FD3">
        <w:rPr>
          <w:sz w:val="20"/>
        </w:rPr>
        <w:fldChar w:fldCharType="begin"/>
      </w:r>
      <w:r w:rsidRPr="00814FD3">
        <w:rPr>
          <w:sz w:val="20"/>
        </w:rPr>
        <w:instrText xml:space="preserve"> SEQ Table \* ARABIC </w:instrText>
      </w:r>
      <w:r w:rsidRPr="00814FD3">
        <w:rPr>
          <w:sz w:val="20"/>
        </w:rPr>
        <w:fldChar w:fldCharType="separate"/>
      </w:r>
      <w:r w:rsidR="00673FA3">
        <w:rPr>
          <w:noProof/>
          <w:sz w:val="20"/>
        </w:rPr>
        <w:t>7</w:t>
      </w:r>
      <w:r w:rsidRPr="00814FD3">
        <w:rPr>
          <w:sz w:val="20"/>
        </w:rPr>
        <w:fldChar w:fldCharType="end"/>
      </w:r>
      <w:r w:rsidRPr="00814FD3">
        <w:rPr>
          <w:sz w:val="20"/>
        </w:rPr>
        <w:t xml:space="preserve"> Draw Wall</w:t>
      </w:r>
      <w:bookmarkEnd w:id="13"/>
    </w:p>
    <w:tbl>
      <w:tblPr>
        <w:tblStyle w:val="TableGrid"/>
        <w:tblW w:w="0" w:type="auto"/>
        <w:tblLook w:val="04A0" w:firstRow="1" w:lastRow="0" w:firstColumn="1" w:lastColumn="0" w:noHBand="0" w:noVBand="1"/>
      </w:tblPr>
      <w:tblGrid>
        <w:gridCol w:w="9016"/>
      </w:tblGrid>
      <w:tr w:rsidR="00A35317" w:rsidTr="00A35317">
        <w:tc>
          <w:tcPr>
            <w:tcW w:w="9016" w:type="dxa"/>
          </w:tcPr>
          <w:p w:rsidR="00A35317" w:rsidRPr="00770191" w:rsidRDefault="00A35317" w:rsidP="00A35317">
            <w:pPr>
              <w:rPr>
                <w:noProof/>
              </w:rPr>
            </w:pPr>
            <w:r>
              <w:rPr>
                <w:noProof/>
              </w:rPr>
              <w:t>drawWall()</w:t>
            </w:r>
          </w:p>
        </w:tc>
      </w:tr>
      <w:tr w:rsidR="00A35317" w:rsidTr="00A35317">
        <w:tc>
          <w:tcPr>
            <w:tcW w:w="9016" w:type="dxa"/>
          </w:tcPr>
          <w:p w:rsidR="00A35317" w:rsidRPr="00A35317" w:rsidRDefault="00A35317" w:rsidP="00A35317">
            <w:pPr>
              <w:rPr>
                <w:noProof/>
                <w:lang w:val="id-ID"/>
              </w:rPr>
            </w:pPr>
            <w:r w:rsidRPr="00A35317">
              <w:rPr>
                <w:noProof/>
                <w:lang w:val="id-ID"/>
              </w:rPr>
              <w:t>public void drawWall(float xKiri, float xKanan, float zDepan, float zBelakang) {</w:t>
            </w:r>
          </w:p>
          <w:p w:rsidR="00A35317" w:rsidRPr="00A35317" w:rsidRDefault="00A35317" w:rsidP="00A35317">
            <w:pPr>
              <w:rPr>
                <w:noProof/>
                <w:lang w:val="id-ID"/>
              </w:rPr>
            </w:pPr>
            <w:r w:rsidRPr="00A35317">
              <w:rPr>
                <w:noProof/>
                <w:lang w:val="id-ID"/>
              </w:rPr>
              <w:t xml:space="preserve">        float x, z;</w:t>
            </w:r>
          </w:p>
          <w:p w:rsidR="00A35317" w:rsidRPr="00A35317" w:rsidRDefault="00A35317" w:rsidP="00A35317">
            <w:pPr>
              <w:rPr>
                <w:noProof/>
                <w:lang w:val="id-ID"/>
              </w:rPr>
            </w:pPr>
            <w:r w:rsidRPr="00A35317">
              <w:rPr>
                <w:noProof/>
                <w:lang w:val="id-ID"/>
              </w:rPr>
              <w:t xml:space="preserve">        if (resizable) {</w:t>
            </w:r>
          </w:p>
          <w:p w:rsidR="00A35317" w:rsidRPr="00A35317" w:rsidRDefault="00A35317" w:rsidP="00A35317">
            <w:pPr>
              <w:rPr>
                <w:noProof/>
                <w:lang w:val="id-ID"/>
              </w:rPr>
            </w:pPr>
            <w:r w:rsidRPr="00A35317">
              <w:rPr>
                <w:noProof/>
                <w:lang w:val="id-ID"/>
              </w:rPr>
              <w:t xml:space="preserve">            x = Math.abs(xKanan - xKiri);</w:t>
            </w:r>
          </w:p>
          <w:p w:rsidR="00A35317" w:rsidRPr="00A35317" w:rsidRDefault="00A35317" w:rsidP="00A35317">
            <w:pPr>
              <w:rPr>
                <w:noProof/>
                <w:lang w:val="id-ID"/>
              </w:rPr>
            </w:pPr>
            <w:r w:rsidRPr="00A35317">
              <w:rPr>
                <w:noProof/>
                <w:lang w:val="id-ID"/>
              </w:rPr>
              <w:t xml:space="preserve">            z = Math.abs(zDepan - zBelakang);</w:t>
            </w:r>
          </w:p>
          <w:p w:rsidR="00A35317" w:rsidRPr="00A35317" w:rsidRDefault="00A35317" w:rsidP="00A35317">
            <w:pPr>
              <w:rPr>
                <w:noProof/>
                <w:lang w:val="id-ID"/>
              </w:rPr>
            </w:pPr>
            <w:r w:rsidRPr="00A35317">
              <w:rPr>
                <w:noProof/>
                <w:lang w:val="id-ID"/>
              </w:rPr>
              <w:t xml:space="preserve">        }</w:t>
            </w:r>
          </w:p>
          <w:p w:rsidR="00A35317" w:rsidRPr="00A35317" w:rsidRDefault="00A35317" w:rsidP="00A35317">
            <w:pPr>
              <w:rPr>
                <w:noProof/>
                <w:lang w:val="id-ID"/>
              </w:rPr>
            </w:pPr>
            <w:r w:rsidRPr="00A35317">
              <w:rPr>
                <w:noProof/>
                <w:lang w:val="id-ID"/>
              </w:rPr>
              <w:t xml:space="preserve">        //Kanan</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t xml:space="preserve">        glVertex3f(xKanan, -0.5f, zDepan);</w:t>
            </w:r>
          </w:p>
          <w:p w:rsidR="00A35317" w:rsidRPr="00A35317" w:rsidRDefault="00A35317" w:rsidP="00A35317">
            <w:pPr>
              <w:rPr>
                <w:noProof/>
                <w:lang w:val="id-ID"/>
              </w:rPr>
            </w:pPr>
            <w:r w:rsidRPr="00A35317">
              <w:rPr>
                <w:noProof/>
                <w:lang w:val="id-ID"/>
              </w:rPr>
              <w:t xml:space="preserve">        glTexCoord2f(0, 1);</w:t>
            </w:r>
          </w:p>
          <w:p w:rsidR="00A35317" w:rsidRPr="00A35317" w:rsidRDefault="00A35317" w:rsidP="00A35317">
            <w:pPr>
              <w:rPr>
                <w:noProof/>
                <w:lang w:val="id-ID"/>
              </w:rPr>
            </w:pPr>
            <w:r w:rsidRPr="00A35317">
              <w:rPr>
                <w:noProof/>
                <w:lang w:val="id-ID"/>
              </w:rPr>
              <w:t xml:space="preserve">        glVertex3f(xKanan, 0.5f, zDepan);</w:t>
            </w:r>
          </w:p>
          <w:p w:rsidR="00A35317" w:rsidRPr="00A35317" w:rsidRDefault="00A35317" w:rsidP="00A35317">
            <w:pPr>
              <w:rPr>
                <w:noProof/>
                <w:lang w:val="id-ID"/>
              </w:rPr>
            </w:pPr>
            <w:r w:rsidRPr="00A35317">
              <w:rPr>
                <w:noProof/>
                <w:lang w:val="id-ID"/>
              </w:rPr>
              <w:t xml:space="preserve">        glTexCoord2f(z, 1);</w:t>
            </w:r>
          </w:p>
          <w:p w:rsidR="00A35317" w:rsidRPr="00A35317" w:rsidRDefault="00A35317" w:rsidP="00A35317">
            <w:pPr>
              <w:rPr>
                <w:noProof/>
                <w:lang w:val="id-ID"/>
              </w:rPr>
            </w:pPr>
            <w:r w:rsidRPr="00A35317">
              <w:rPr>
                <w:noProof/>
                <w:lang w:val="id-ID"/>
              </w:rPr>
              <w:t xml:space="preserve">        glVertex3f(xKanan, 0.5f, zBelakang);</w:t>
            </w:r>
          </w:p>
          <w:p w:rsidR="00A35317" w:rsidRPr="00A35317" w:rsidRDefault="00A35317" w:rsidP="00A35317">
            <w:pPr>
              <w:rPr>
                <w:noProof/>
                <w:lang w:val="id-ID"/>
              </w:rPr>
            </w:pPr>
            <w:r w:rsidRPr="00A35317">
              <w:rPr>
                <w:noProof/>
                <w:lang w:val="id-ID"/>
              </w:rPr>
              <w:t xml:space="preserve">        glTexCoord2f(z, 0);</w:t>
            </w:r>
          </w:p>
          <w:p w:rsidR="00A35317" w:rsidRPr="00A35317" w:rsidRDefault="00A35317" w:rsidP="00A35317">
            <w:pPr>
              <w:rPr>
                <w:noProof/>
                <w:lang w:val="id-ID"/>
              </w:rPr>
            </w:pPr>
            <w:r w:rsidRPr="00A35317">
              <w:rPr>
                <w:noProof/>
                <w:lang w:val="id-ID"/>
              </w:rPr>
              <w:t xml:space="preserve">        glVertex3f(xKanan, -0.5f, zBelakang);</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//Kiri</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r w:rsidRPr="00A35317">
              <w:rPr>
                <w:noProof/>
                <w:lang w:val="id-ID"/>
              </w:rPr>
              <w:t xml:space="preserve">        glTexCoord2f(0, 1);</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r w:rsidRPr="00A35317">
              <w:rPr>
                <w:noProof/>
                <w:lang w:val="id-ID"/>
              </w:rPr>
              <w:t xml:space="preserve">        glTexCoord2f(z, 1);</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r w:rsidRPr="00A35317">
              <w:rPr>
                <w:noProof/>
                <w:lang w:val="id-ID"/>
              </w:rPr>
              <w:lastRenderedPageBreak/>
              <w:t xml:space="preserve">        glTexCoord2f(z, 0);</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xml:space="preserve">        //Belakang</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t xml:space="preserve">        glVertex3f(xKanan, -0.5f, zBelakang);</w:t>
            </w:r>
          </w:p>
          <w:p w:rsidR="00A35317" w:rsidRPr="00A35317" w:rsidRDefault="00A35317" w:rsidP="00A35317">
            <w:pPr>
              <w:rPr>
                <w:noProof/>
                <w:lang w:val="id-ID"/>
              </w:rPr>
            </w:pPr>
            <w:r w:rsidRPr="00A35317">
              <w:rPr>
                <w:noProof/>
                <w:lang w:val="id-ID"/>
              </w:rPr>
              <w:t xml:space="preserve">        glTexCoord2f(0, 1);</w:t>
            </w:r>
          </w:p>
          <w:p w:rsidR="00A35317" w:rsidRPr="00A35317" w:rsidRDefault="00A35317" w:rsidP="00A35317">
            <w:pPr>
              <w:rPr>
                <w:noProof/>
                <w:lang w:val="id-ID"/>
              </w:rPr>
            </w:pPr>
            <w:r w:rsidRPr="00A35317">
              <w:rPr>
                <w:noProof/>
                <w:lang w:val="id-ID"/>
              </w:rPr>
              <w:t xml:space="preserve">        glVertex3f(xKanan, 0.5f, zBelakang);</w:t>
            </w:r>
          </w:p>
          <w:p w:rsidR="00A35317" w:rsidRPr="00A35317" w:rsidRDefault="00A35317" w:rsidP="00A35317">
            <w:pPr>
              <w:rPr>
                <w:noProof/>
                <w:lang w:val="id-ID"/>
              </w:rPr>
            </w:pPr>
            <w:r w:rsidRPr="00A35317">
              <w:rPr>
                <w:noProof/>
                <w:lang w:val="id-ID"/>
              </w:rPr>
              <w:t xml:space="preserve">        glTexCoord2f(x, 1);</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r w:rsidRPr="00A35317">
              <w:rPr>
                <w:noProof/>
                <w:lang w:val="id-ID"/>
              </w:rPr>
              <w:t xml:space="preserve">        glTexCoord2f(x, 0);</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Depan</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t xml:space="preserve">        glVertex3f(xKanan, -0.5f, zDepan);</w:t>
            </w:r>
          </w:p>
          <w:p w:rsidR="00A35317" w:rsidRPr="00A35317" w:rsidRDefault="00A35317" w:rsidP="00A35317">
            <w:pPr>
              <w:rPr>
                <w:noProof/>
                <w:lang w:val="id-ID"/>
              </w:rPr>
            </w:pPr>
            <w:r w:rsidRPr="00A35317">
              <w:rPr>
                <w:noProof/>
                <w:lang w:val="id-ID"/>
              </w:rPr>
              <w:t xml:space="preserve">        glTexCoord2f(0, 1);</w:t>
            </w:r>
          </w:p>
          <w:p w:rsidR="00A35317" w:rsidRPr="00A35317" w:rsidRDefault="00A35317" w:rsidP="00A35317">
            <w:pPr>
              <w:rPr>
                <w:noProof/>
                <w:lang w:val="id-ID"/>
              </w:rPr>
            </w:pPr>
            <w:r w:rsidRPr="00A35317">
              <w:rPr>
                <w:noProof/>
                <w:lang w:val="id-ID"/>
              </w:rPr>
              <w:t xml:space="preserve">        glVertex3f(xKanan, 0.5f, zDepan);</w:t>
            </w:r>
          </w:p>
          <w:p w:rsidR="00A35317" w:rsidRPr="00A35317" w:rsidRDefault="00A35317" w:rsidP="00A35317">
            <w:pPr>
              <w:rPr>
                <w:noProof/>
                <w:lang w:val="id-ID"/>
              </w:rPr>
            </w:pPr>
            <w:r w:rsidRPr="00A35317">
              <w:rPr>
                <w:noProof/>
                <w:lang w:val="id-ID"/>
              </w:rPr>
              <w:t xml:space="preserve">        glTexCoord2f(x, 1);</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r w:rsidRPr="00A35317">
              <w:rPr>
                <w:noProof/>
                <w:lang w:val="id-ID"/>
              </w:rPr>
              <w:t xml:space="preserve">        glTexCoord2f(x, 0);</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xml:space="preserve">        //Atas</w:t>
            </w:r>
          </w:p>
          <w:p w:rsidR="00A35317" w:rsidRPr="00A35317" w:rsidRDefault="00A35317" w:rsidP="00A35317">
            <w:pPr>
              <w:rPr>
                <w:noProof/>
                <w:lang w:val="id-ID"/>
              </w:rPr>
            </w:pPr>
            <w:r w:rsidRPr="00A35317">
              <w:rPr>
                <w:noProof/>
                <w:lang w:val="id-ID"/>
              </w:rPr>
              <w:t xml:space="preserve">        if (z &gt; x) {</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t xml:space="preserve">            glVertex3f(xKanan, 0.5f, zDepan);</w:t>
            </w:r>
          </w:p>
          <w:p w:rsidR="00A35317" w:rsidRPr="00A35317" w:rsidRDefault="00A35317" w:rsidP="00A35317">
            <w:pPr>
              <w:rPr>
                <w:noProof/>
                <w:lang w:val="id-ID"/>
              </w:rPr>
            </w:pPr>
            <w:r w:rsidRPr="00A35317">
              <w:rPr>
                <w:noProof/>
                <w:lang w:val="id-ID"/>
              </w:rPr>
              <w:t xml:space="preserve">            glTexCoord2f(0, x);</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r w:rsidRPr="00A35317">
              <w:rPr>
                <w:noProof/>
                <w:lang w:val="id-ID"/>
              </w:rPr>
              <w:t xml:space="preserve">            glTexCoord2f(z, 1);</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r w:rsidRPr="00A35317">
              <w:rPr>
                <w:noProof/>
                <w:lang w:val="id-ID"/>
              </w:rPr>
              <w:t xml:space="preserve">            glTexCoord2f(z, 0);</w:t>
            </w:r>
          </w:p>
          <w:p w:rsidR="00A35317" w:rsidRPr="00A35317" w:rsidRDefault="00A35317" w:rsidP="00A35317">
            <w:pPr>
              <w:rPr>
                <w:noProof/>
                <w:lang w:val="id-ID"/>
              </w:rPr>
            </w:pPr>
            <w:r w:rsidRPr="00A35317">
              <w:rPr>
                <w:noProof/>
                <w:lang w:val="id-ID"/>
              </w:rPr>
              <w:t xml:space="preserve">            glVertex3f(xKanan, 0.5f, zBelakang);</w:t>
            </w:r>
          </w:p>
          <w:p w:rsidR="00A35317" w:rsidRPr="00A35317" w:rsidRDefault="00A35317" w:rsidP="00A35317">
            <w:pPr>
              <w:rPr>
                <w:noProof/>
                <w:lang w:val="id-ID"/>
              </w:rPr>
            </w:pPr>
            <w:r w:rsidRPr="00A35317">
              <w:rPr>
                <w:noProof/>
                <w:lang w:val="id-ID"/>
              </w:rPr>
              <w:t xml:space="preserve">        } else {</w:t>
            </w:r>
          </w:p>
          <w:p w:rsidR="00A35317" w:rsidRPr="00A35317" w:rsidRDefault="00A35317" w:rsidP="00A35317">
            <w:pPr>
              <w:rPr>
                <w:noProof/>
                <w:lang w:val="id-ID"/>
              </w:rPr>
            </w:pPr>
            <w:r w:rsidRPr="00A35317">
              <w:rPr>
                <w:noProof/>
                <w:lang w:val="id-ID"/>
              </w:rPr>
              <w:t xml:space="preserve">            glTexCoord2f(0, 0);</w:t>
            </w:r>
          </w:p>
          <w:p w:rsidR="00A35317" w:rsidRPr="00A35317" w:rsidRDefault="00A35317" w:rsidP="00A35317">
            <w:pPr>
              <w:rPr>
                <w:noProof/>
                <w:lang w:val="id-ID"/>
              </w:rPr>
            </w:pPr>
            <w:r w:rsidRPr="00A35317">
              <w:rPr>
                <w:noProof/>
                <w:lang w:val="id-ID"/>
              </w:rPr>
              <w:lastRenderedPageBreak/>
              <w:t xml:space="preserve">            glVertex3f(xKanan, 0.5f, zDepan);</w:t>
            </w:r>
          </w:p>
          <w:p w:rsidR="00A35317" w:rsidRPr="00A35317" w:rsidRDefault="00A35317" w:rsidP="00A35317">
            <w:pPr>
              <w:rPr>
                <w:noProof/>
                <w:lang w:val="id-ID"/>
              </w:rPr>
            </w:pPr>
            <w:r w:rsidRPr="00A35317">
              <w:rPr>
                <w:noProof/>
                <w:lang w:val="id-ID"/>
              </w:rPr>
              <w:t xml:space="preserve">            glTexCoord2f(0, 1);</w:t>
            </w:r>
          </w:p>
          <w:p w:rsidR="00A35317" w:rsidRPr="00A35317" w:rsidRDefault="00A35317" w:rsidP="00A35317">
            <w:pPr>
              <w:rPr>
                <w:noProof/>
                <w:lang w:val="id-ID"/>
              </w:rPr>
            </w:pPr>
            <w:r w:rsidRPr="00A35317">
              <w:rPr>
                <w:noProof/>
                <w:lang w:val="id-ID"/>
              </w:rPr>
              <w:t xml:space="preserve">            glVertex3f(xKanan, 0.5f, zBelakang); </w:t>
            </w:r>
          </w:p>
          <w:p w:rsidR="00A35317" w:rsidRPr="00A35317" w:rsidRDefault="00A35317" w:rsidP="00A35317">
            <w:pPr>
              <w:rPr>
                <w:noProof/>
                <w:lang w:val="id-ID"/>
              </w:rPr>
            </w:pPr>
            <w:r w:rsidRPr="00A35317">
              <w:rPr>
                <w:noProof/>
                <w:lang w:val="id-ID"/>
              </w:rPr>
              <w:t xml:space="preserve">            glTexCoord2f(x, 1);</w:t>
            </w:r>
          </w:p>
          <w:p w:rsidR="00A35317" w:rsidRPr="00A35317" w:rsidRDefault="00A35317" w:rsidP="00A35317">
            <w:pPr>
              <w:rPr>
                <w:noProof/>
                <w:lang w:val="id-ID"/>
              </w:rPr>
            </w:pPr>
            <w:r w:rsidRPr="00A35317">
              <w:rPr>
                <w:noProof/>
                <w:lang w:val="id-ID"/>
              </w:rPr>
              <w:t xml:space="preserve">            glVertex3f(xKiri + 0.5f, 0.5f, zBelakang);</w:t>
            </w:r>
          </w:p>
          <w:p w:rsidR="00A35317" w:rsidRPr="00A35317" w:rsidRDefault="00A35317" w:rsidP="00A35317">
            <w:pPr>
              <w:rPr>
                <w:noProof/>
                <w:lang w:val="id-ID"/>
              </w:rPr>
            </w:pPr>
            <w:r w:rsidRPr="00A35317">
              <w:rPr>
                <w:noProof/>
                <w:lang w:val="id-ID"/>
              </w:rPr>
              <w:t xml:space="preserve">            glTexCoord2f(x, 0);</w:t>
            </w:r>
          </w:p>
          <w:p w:rsidR="00A35317" w:rsidRPr="00A35317" w:rsidRDefault="00A35317" w:rsidP="00A35317">
            <w:pPr>
              <w:rPr>
                <w:noProof/>
                <w:lang w:val="id-ID"/>
              </w:rPr>
            </w:pPr>
            <w:r w:rsidRPr="00A35317">
              <w:rPr>
                <w:noProof/>
                <w:lang w:val="id-ID"/>
              </w:rPr>
              <w:t xml:space="preserve">            glVertex3f(xKiri + 0.5f, 0.5f, zDepan);</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xml:space="preserve">        }</w:t>
            </w:r>
          </w:p>
          <w:p w:rsidR="00A35317" w:rsidRPr="00A35317" w:rsidRDefault="00A35317" w:rsidP="00A35317">
            <w:pPr>
              <w:rPr>
                <w:noProof/>
                <w:lang w:val="id-ID"/>
              </w:rPr>
            </w:pPr>
          </w:p>
          <w:p w:rsidR="00A35317" w:rsidRPr="00A35317" w:rsidRDefault="00A35317" w:rsidP="00A35317">
            <w:pPr>
              <w:rPr>
                <w:noProof/>
                <w:lang w:val="id-ID"/>
              </w:rPr>
            </w:pPr>
            <w:r w:rsidRPr="00A35317">
              <w:rPr>
                <w:noProof/>
                <w:lang w:val="id-ID"/>
              </w:rPr>
              <w:t xml:space="preserve">        glEndList();</w:t>
            </w:r>
          </w:p>
          <w:p w:rsidR="00A35317" w:rsidRPr="00A35317" w:rsidRDefault="00A35317" w:rsidP="00A35317">
            <w:pPr>
              <w:rPr>
                <w:noProof/>
                <w:lang w:val="id-ID"/>
              </w:rPr>
            </w:pPr>
          </w:p>
          <w:p w:rsidR="00A35317" w:rsidRDefault="00A35317" w:rsidP="00A35317">
            <w:pPr>
              <w:rPr>
                <w:noProof/>
                <w:lang w:val="id-ID"/>
              </w:rPr>
            </w:pPr>
            <w:r w:rsidRPr="00A35317">
              <w:rPr>
                <w:noProof/>
                <w:lang w:val="id-ID"/>
              </w:rPr>
              <w:t xml:space="preserve">    }</w:t>
            </w:r>
          </w:p>
        </w:tc>
      </w:tr>
    </w:tbl>
    <w:p w:rsidR="006222B9" w:rsidRPr="00770191" w:rsidRDefault="006222B9" w:rsidP="00581E3C">
      <w:pPr>
        <w:pStyle w:val="Caption"/>
        <w:keepNext/>
        <w:rPr>
          <w:sz w:val="20"/>
        </w:rPr>
      </w:pPr>
      <w:r>
        <w:rPr>
          <w:sz w:val="20"/>
        </w:rPr>
        <w:lastRenderedPageBreak/>
        <w:tab/>
      </w:r>
    </w:p>
    <w:p w:rsidR="00581E3C" w:rsidRDefault="00581E3C" w:rsidP="00581E3C">
      <w:pPr>
        <w:pStyle w:val="Caption"/>
        <w:keepNext/>
      </w:pPr>
      <w:bookmarkStart w:id="14" w:name="_Toc454302981"/>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8</w:t>
      </w:r>
      <w:r w:rsidRPr="00581E3C">
        <w:rPr>
          <w:sz w:val="20"/>
        </w:rPr>
        <w:fldChar w:fldCharType="end"/>
      </w:r>
      <w:r w:rsidRPr="00581E3C">
        <w:rPr>
          <w:sz w:val="20"/>
        </w:rPr>
        <w:t xml:space="preserve"> Draw Skybox</w:t>
      </w:r>
      <w:bookmarkEnd w:id="14"/>
    </w:p>
    <w:tbl>
      <w:tblPr>
        <w:tblStyle w:val="TableGrid"/>
        <w:tblW w:w="0" w:type="auto"/>
        <w:tblLook w:val="04A0" w:firstRow="1" w:lastRow="0" w:firstColumn="1" w:lastColumn="0" w:noHBand="0" w:noVBand="1"/>
      </w:tblPr>
      <w:tblGrid>
        <w:gridCol w:w="9016"/>
      </w:tblGrid>
      <w:tr w:rsidR="006222B9" w:rsidTr="00A35317">
        <w:tc>
          <w:tcPr>
            <w:tcW w:w="9016" w:type="dxa"/>
          </w:tcPr>
          <w:p w:rsidR="006222B9" w:rsidRPr="00770191" w:rsidRDefault="006222B9" w:rsidP="009F1939">
            <w:pPr>
              <w:rPr>
                <w:noProof/>
              </w:rPr>
            </w:pPr>
            <w:r>
              <w:rPr>
                <w:noProof/>
              </w:rPr>
              <w:t>draw</w:t>
            </w:r>
            <w:r w:rsidR="009F1939">
              <w:rPr>
                <w:noProof/>
              </w:rPr>
              <w:t>SkyBox</w:t>
            </w:r>
            <w:r>
              <w:rPr>
                <w:noProof/>
              </w:rPr>
              <w:t>()</w:t>
            </w:r>
          </w:p>
        </w:tc>
      </w:tr>
      <w:tr w:rsidR="006222B9" w:rsidTr="00A35317">
        <w:tc>
          <w:tcPr>
            <w:tcW w:w="9016" w:type="dxa"/>
          </w:tcPr>
          <w:p w:rsidR="006222B9" w:rsidRPr="006222B9" w:rsidRDefault="006222B9" w:rsidP="006222B9">
            <w:pPr>
              <w:rPr>
                <w:noProof/>
                <w:lang w:val="id-ID"/>
              </w:rPr>
            </w:pPr>
            <w:r w:rsidRPr="006222B9">
              <w:rPr>
                <w:noProof/>
                <w:lang w:val="id-ID"/>
              </w:rPr>
              <w:t>private void drawSkyBox(float width, float height) {</w:t>
            </w:r>
          </w:p>
          <w:p w:rsidR="006222B9" w:rsidRPr="006222B9" w:rsidRDefault="006222B9" w:rsidP="006222B9">
            <w:pPr>
              <w:rPr>
                <w:noProof/>
                <w:lang w:val="id-ID"/>
              </w:rPr>
            </w:pPr>
            <w:r w:rsidRPr="006222B9">
              <w:rPr>
                <w:noProof/>
                <w:lang w:val="id-ID"/>
              </w:rPr>
              <w:tab/>
            </w:r>
            <w:r w:rsidRPr="006222B9">
              <w:rPr>
                <w:noProof/>
                <w:lang w:val="id-ID"/>
              </w:rPr>
              <w:tab/>
              <w:t>width = width / 2;</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ab/>
            </w:r>
            <w:r w:rsidRPr="006222B9">
              <w:rPr>
                <w:noProof/>
                <w:lang w:val="id-ID"/>
              </w:rPr>
              <w:tab/>
              <w:t>// front side</w:t>
            </w:r>
          </w:p>
          <w:p w:rsidR="006222B9" w:rsidRPr="006222B9" w:rsidRDefault="006222B9" w:rsidP="006222B9">
            <w:pPr>
              <w:rPr>
                <w:noProof/>
                <w:lang w:val="id-ID"/>
              </w:rPr>
            </w:pPr>
            <w:r w:rsidRPr="006222B9">
              <w:rPr>
                <w:noProof/>
                <w:lang w:val="id-ID"/>
              </w:rPr>
              <w:tab/>
            </w:r>
            <w:r w:rsidRPr="006222B9">
              <w:rPr>
                <w:noProof/>
                <w:lang w:val="id-ID"/>
              </w:rPr>
              <w:tab/>
              <w:t>glBindTexture(GL_TEXTURE_2D, m_texID[1]);</w:t>
            </w:r>
          </w:p>
          <w:p w:rsidR="006222B9" w:rsidRPr="006222B9" w:rsidRDefault="006222B9" w:rsidP="006222B9">
            <w:pPr>
              <w:rPr>
                <w:noProof/>
                <w:lang w:val="id-ID"/>
              </w:rPr>
            </w:pPr>
            <w:r w:rsidRPr="006222B9">
              <w:rPr>
                <w:noProof/>
                <w:lang w:val="id-ID"/>
              </w:rPr>
              <w:tab/>
            </w:r>
            <w:r w:rsidRPr="006222B9">
              <w:rPr>
                <w:noProof/>
                <w:lang w:val="id-ID"/>
              </w:rPr>
              <w:tab/>
              <w:t>glBegin(GL_QUADS);</w:t>
            </w:r>
          </w:p>
          <w:p w:rsidR="006222B9" w:rsidRPr="006222B9" w:rsidRDefault="006222B9" w:rsidP="006222B9">
            <w:pPr>
              <w:rPr>
                <w:noProof/>
                <w:lang w:val="id-ID"/>
              </w:rPr>
            </w:pPr>
            <w:r w:rsidRPr="006222B9">
              <w:rPr>
                <w:noProof/>
                <w:lang w:val="id-ID"/>
              </w:rPr>
              <w:tab/>
            </w:r>
            <w:r w:rsidRPr="006222B9">
              <w:rPr>
                <w:noProof/>
                <w:lang w:val="id-ID"/>
              </w:rPr>
              <w:tab/>
              <w:t>glTexCoord2d(0,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glEnd();</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ab/>
            </w:r>
            <w:r w:rsidRPr="006222B9">
              <w:rPr>
                <w:noProof/>
                <w:lang w:val="id-ID"/>
              </w:rPr>
              <w:tab/>
              <w:t>// right side</w:t>
            </w:r>
          </w:p>
          <w:p w:rsidR="006222B9" w:rsidRPr="006222B9" w:rsidRDefault="006222B9" w:rsidP="006222B9">
            <w:pPr>
              <w:rPr>
                <w:noProof/>
                <w:lang w:val="id-ID"/>
              </w:rPr>
            </w:pPr>
            <w:r w:rsidRPr="006222B9">
              <w:rPr>
                <w:noProof/>
                <w:lang w:val="id-ID"/>
              </w:rPr>
              <w:tab/>
            </w:r>
            <w:r w:rsidRPr="006222B9">
              <w:rPr>
                <w:noProof/>
                <w:lang w:val="id-ID"/>
              </w:rPr>
              <w:tab/>
              <w:t>glBindTexture(GL_TEXTURE_2D, m_texID[2]);</w:t>
            </w:r>
          </w:p>
          <w:p w:rsidR="006222B9" w:rsidRPr="006222B9" w:rsidRDefault="006222B9" w:rsidP="006222B9">
            <w:pPr>
              <w:rPr>
                <w:noProof/>
                <w:lang w:val="id-ID"/>
              </w:rPr>
            </w:pPr>
            <w:r w:rsidRPr="006222B9">
              <w:rPr>
                <w:noProof/>
                <w:lang w:val="id-ID"/>
              </w:rPr>
              <w:tab/>
            </w:r>
            <w:r w:rsidRPr="006222B9">
              <w:rPr>
                <w:noProof/>
                <w:lang w:val="id-ID"/>
              </w:rPr>
              <w:tab/>
              <w:t>glBegin(GL_QUADS);</w:t>
            </w:r>
          </w:p>
          <w:p w:rsidR="006222B9" w:rsidRPr="006222B9" w:rsidRDefault="006222B9" w:rsidP="006222B9">
            <w:pPr>
              <w:rPr>
                <w:noProof/>
                <w:lang w:val="id-ID"/>
              </w:rPr>
            </w:pPr>
            <w:r w:rsidRPr="006222B9">
              <w:rPr>
                <w:noProof/>
                <w:lang w:val="id-ID"/>
              </w:rPr>
              <w:lastRenderedPageBreak/>
              <w:tab/>
            </w:r>
            <w:r w:rsidRPr="006222B9">
              <w:rPr>
                <w:noProof/>
                <w:lang w:val="id-ID"/>
              </w:rPr>
              <w:tab/>
              <w:t>glTexCoord2d(0,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glEnd();</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ab/>
            </w:r>
            <w:r w:rsidRPr="006222B9">
              <w:rPr>
                <w:noProof/>
                <w:lang w:val="id-ID"/>
              </w:rPr>
              <w:tab/>
              <w:t>// back side</w:t>
            </w:r>
          </w:p>
          <w:p w:rsidR="006222B9" w:rsidRPr="006222B9" w:rsidRDefault="006222B9" w:rsidP="006222B9">
            <w:pPr>
              <w:rPr>
                <w:noProof/>
                <w:lang w:val="id-ID"/>
              </w:rPr>
            </w:pPr>
            <w:r w:rsidRPr="006222B9">
              <w:rPr>
                <w:noProof/>
                <w:lang w:val="id-ID"/>
              </w:rPr>
              <w:tab/>
            </w:r>
            <w:r w:rsidRPr="006222B9">
              <w:rPr>
                <w:noProof/>
                <w:lang w:val="id-ID"/>
              </w:rPr>
              <w:tab/>
              <w:t>glBindTexture(GL_TEXTURE_2D, m_texID[3]);</w:t>
            </w:r>
          </w:p>
          <w:p w:rsidR="006222B9" w:rsidRPr="006222B9" w:rsidRDefault="006222B9" w:rsidP="006222B9">
            <w:pPr>
              <w:rPr>
                <w:noProof/>
                <w:lang w:val="id-ID"/>
              </w:rPr>
            </w:pPr>
            <w:r w:rsidRPr="006222B9">
              <w:rPr>
                <w:noProof/>
                <w:lang w:val="id-ID"/>
              </w:rPr>
              <w:tab/>
            </w:r>
            <w:r w:rsidRPr="006222B9">
              <w:rPr>
                <w:noProof/>
                <w:lang w:val="id-ID"/>
              </w:rPr>
              <w:tab/>
              <w:t>glBegin(GL_QUADS);</w:t>
            </w:r>
          </w:p>
          <w:p w:rsidR="006222B9" w:rsidRPr="006222B9" w:rsidRDefault="006222B9" w:rsidP="006222B9">
            <w:pPr>
              <w:rPr>
                <w:noProof/>
                <w:lang w:val="id-ID"/>
              </w:rPr>
            </w:pPr>
            <w:r w:rsidRPr="006222B9">
              <w:rPr>
                <w:noProof/>
                <w:lang w:val="id-ID"/>
              </w:rPr>
              <w:tab/>
            </w:r>
            <w:r w:rsidRPr="006222B9">
              <w:rPr>
                <w:noProof/>
                <w:lang w:val="id-ID"/>
              </w:rPr>
              <w:tab/>
              <w:t>glTexCoord2d(0,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glEnd();</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ab/>
            </w:r>
            <w:r w:rsidRPr="006222B9">
              <w:rPr>
                <w:noProof/>
                <w:lang w:val="id-ID"/>
              </w:rPr>
              <w:tab/>
              <w:t>// left side</w:t>
            </w:r>
          </w:p>
          <w:p w:rsidR="006222B9" w:rsidRPr="006222B9" w:rsidRDefault="006222B9" w:rsidP="006222B9">
            <w:pPr>
              <w:rPr>
                <w:noProof/>
                <w:lang w:val="id-ID"/>
              </w:rPr>
            </w:pPr>
            <w:r w:rsidRPr="006222B9">
              <w:rPr>
                <w:noProof/>
                <w:lang w:val="id-ID"/>
              </w:rPr>
              <w:tab/>
            </w:r>
            <w:r w:rsidRPr="006222B9">
              <w:rPr>
                <w:noProof/>
                <w:lang w:val="id-ID"/>
              </w:rPr>
              <w:tab/>
              <w:t>glBindTexture(GL_TEXTURE_2D, m_texID[4]);</w:t>
            </w:r>
          </w:p>
          <w:p w:rsidR="006222B9" w:rsidRPr="006222B9" w:rsidRDefault="006222B9" w:rsidP="006222B9">
            <w:pPr>
              <w:rPr>
                <w:noProof/>
                <w:lang w:val="id-ID"/>
              </w:rPr>
            </w:pPr>
            <w:r w:rsidRPr="006222B9">
              <w:rPr>
                <w:noProof/>
                <w:lang w:val="id-ID"/>
              </w:rPr>
              <w:tab/>
            </w:r>
            <w:r w:rsidRPr="006222B9">
              <w:rPr>
                <w:noProof/>
                <w:lang w:val="id-ID"/>
              </w:rPr>
              <w:tab/>
              <w:t>glBegin(GL_QUADS);</w:t>
            </w:r>
          </w:p>
          <w:p w:rsidR="006222B9" w:rsidRPr="006222B9" w:rsidRDefault="006222B9" w:rsidP="006222B9">
            <w:pPr>
              <w:rPr>
                <w:noProof/>
                <w:lang w:val="id-ID"/>
              </w:rPr>
            </w:pPr>
            <w:r w:rsidRPr="006222B9">
              <w:rPr>
                <w:noProof/>
                <w:lang w:val="id-ID"/>
              </w:rPr>
              <w:tab/>
            </w:r>
            <w:r w:rsidRPr="006222B9">
              <w:rPr>
                <w:noProof/>
                <w:lang w:val="id-ID"/>
              </w:rPr>
              <w:tab/>
              <w:t>glTexCoord2d(0,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0);</w:t>
            </w:r>
          </w:p>
          <w:p w:rsidR="006222B9" w:rsidRPr="006222B9" w:rsidRDefault="006222B9" w:rsidP="006222B9">
            <w:pPr>
              <w:rPr>
                <w:noProof/>
                <w:lang w:val="id-ID"/>
              </w:rPr>
            </w:pPr>
            <w:r w:rsidRPr="006222B9">
              <w:rPr>
                <w:noProof/>
                <w:lang w:val="id-ID"/>
              </w:rPr>
              <w:tab/>
            </w:r>
            <w:r w:rsidRPr="006222B9">
              <w:rPr>
                <w:noProof/>
                <w:lang w:val="id-ID"/>
              </w:rPr>
              <w:tab/>
              <w:t>glVertex3f(-width, -0.5f, -width);</w:t>
            </w:r>
          </w:p>
          <w:p w:rsidR="006222B9" w:rsidRPr="006222B9" w:rsidRDefault="006222B9" w:rsidP="006222B9">
            <w:pPr>
              <w:rPr>
                <w:noProof/>
                <w:lang w:val="id-ID"/>
              </w:rPr>
            </w:pPr>
            <w:r w:rsidRPr="006222B9">
              <w:rPr>
                <w:noProof/>
                <w:lang w:val="id-ID"/>
              </w:rPr>
              <w:tab/>
            </w:r>
            <w:r w:rsidRPr="006222B9">
              <w:rPr>
                <w:noProof/>
                <w:lang w:val="id-ID"/>
              </w:rPr>
              <w:tab/>
              <w:t>glTexCoord2d(1,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glEnd();</w:t>
            </w:r>
          </w:p>
          <w:p w:rsidR="006222B9" w:rsidRPr="006222B9" w:rsidRDefault="006222B9" w:rsidP="006222B9">
            <w:pPr>
              <w:rPr>
                <w:noProof/>
                <w:lang w:val="id-ID"/>
              </w:rPr>
            </w:pPr>
          </w:p>
          <w:p w:rsidR="006222B9" w:rsidRPr="006222B9" w:rsidRDefault="006222B9" w:rsidP="006222B9">
            <w:pPr>
              <w:rPr>
                <w:noProof/>
                <w:lang w:val="id-ID"/>
              </w:rPr>
            </w:pPr>
            <w:r w:rsidRPr="006222B9">
              <w:rPr>
                <w:noProof/>
                <w:lang w:val="id-ID"/>
              </w:rPr>
              <w:tab/>
            </w:r>
            <w:r w:rsidRPr="006222B9">
              <w:rPr>
                <w:noProof/>
                <w:lang w:val="id-ID"/>
              </w:rPr>
              <w:tab/>
              <w:t>// top side</w:t>
            </w:r>
          </w:p>
          <w:p w:rsidR="006222B9" w:rsidRPr="006222B9" w:rsidRDefault="006222B9" w:rsidP="006222B9">
            <w:pPr>
              <w:rPr>
                <w:noProof/>
                <w:lang w:val="id-ID"/>
              </w:rPr>
            </w:pPr>
            <w:r w:rsidRPr="006222B9">
              <w:rPr>
                <w:noProof/>
                <w:lang w:val="id-ID"/>
              </w:rPr>
              <w:tab/>
            </w:r>
            <w:r w:rsidRPr="006222B9">
              <w:rPr>
                <w:noProof/>
                <w:lang w:val="id-ID"/>
              </w:rPr>
              <w:tab/>
              <w:t>glBindTexture(GL_TEXTURE_2D, m_texID[5]);</w:t>
            </w:r>
          </w:p>
          <w:p w:rsidR="006222B9" w:rsidRPr="006222B9" w:rsidRDefault="006222B9" w:rsidP="006222B9">
            <w:pPr>
              <w:rPr>
                <w:noProof/>
                <w:lang w:val="id-ID"/>
              </w:rPr>
            </w:pPr>
            <w:r w:rsidRPr="006222B9">
              <w:rPr>
                <w:noProof/>
                <w:lang w:val="id-ID"/>
              </w:rPr>
              <w:tab/>
            </w:r>
            <w:r w:rsidRPr="006222B9">
              <w:rPr>
                <w:noProof/>
                <w:lang w:val="id-ID"/>
              </w:rPr>
              <w:tab/>
              <w:t>glBegin(GL_QUADS);</w:t>
            </w:r>
          </w:p>
          <w:p w:rsidR="006222B9" w:rsidRPr="006222B9" w:rsidRDefault="006222B9" w:rsidP="006222B9">
            <w:pPr>
              <w:rPr>
                <w:noProof/>
                <w:lang w:val="id-ID"/>
              </w:rPr>
            </w:pPr>
            <w:r w:rsidRPr="006222B9">
              <w:rPr>
                <w:noProof/>
                <w:lang w:val="id-ID"/>
              </w:rPr>
              <w:tab/>
            </w:r>
            <w:r w:rsidRPr="006222B9">
              <w:rPr>
                <w:noProof/>
                <w:lang w:val="id-ID"/>
              </w:rPr>
              <w:tab/>
              <w:t>glTexCoord2d(1,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1);</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glTexCoord2d(0, 0);</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glTexCoord2d(1, 0);</w:t>
            </w:r>
          </w:p>
          <w:p w:rsidR="006222B9" w:rsidRPr="006222B9" w:rsidRDefault="006222B9" w:rsidP="006222B9">
            <w:pPr>
              <w:rPr>
                <w:noProof/>
                <w:lang w:val="id-ID"/>
              </w:rPr>
            </w:pPr>
            <w:r w:rsidRPr="006222B9">
              <w:rPr>
                <w:noProof/>
                <w:lang w:val="id-ID"/>
              </w:rPr>
              <w:tab/>
            </w:r>
            <w:r w:rsidRPr="006222B9">
              <w:rPr>
                <w:noProof/>
                <w:lang w:val="id-ID"/>
              </w:rPr>
              <w:tab/>
              <w:t>glVertex3f(-width, height, -width);</w:t>
            </w:r>
          </w:p>
          <w:p w:rsidR="006222B9" w:rsidRPr="006222B9" w:rsidRDefault="006222B9" w:rsidP="006222B9">
            <w:pPr>
              <w:rPr>
                <w:noProof/>
                <w:lang w:val="id-ID"/>
              </w:rPr>
            </w:pPr>
            <w:r w:rsidRPr="006222B9">
              <w:rPr>
                <w:noProof/>
                <w:lang w:val="id-ID"/>
              </w:rPr>
              <w:tab/>
            </w:r>
            <w:r w:rsidRPr="006222B9">
              <w:rPr>
                <w:noProof/>
                <w:lang w:val="id-ID"/>
              </w:rPr>
              <w:tab/>
              <w:t>glEnd();</w:t>
            </w:r>
          </w:p>
          <w:p w:rsidR="006222B9" w:rsidRDefault="006222B9" w:rsidP="006222B9">
            <w:pPr>
              <w:rPr>
                <w:noProof/>
                <w:lang w:val="id-ID"/>
              </w:rPr>
            </w:pPr>
            <w:r w:rsidRPr="006222B9">
              <w:rPr>
                <w:noProof/>
                <w:lang w:val="id-ID"/>
              </w:rPr>
              <w:tab/>
              <w:t>}</w:t>
            </w:r>
          </w:p>
        </w:tc>
      </w:tr>
    </w:tbl>
    <w:p w:rsidR="009F1939" w:rsidRPr="00770191" w:rsidRDefault="009F1939" w:rsidP="009F1939">
      <w:pPr>
        <w:pStyle w:val="Caption"/>
        <w:keepNext/>
        <w:tabs>
          <w:tab w:val="right" w:pos="9026"/>
        </w:tabs>
        <w:rPr>
          <w:sz w:val="20"/>
        </w:rPr>
      </w:pPr>
      <w:r>
        <w:rPr>
          <w:sz w:val="20"/>
        </w:rPr>
        <w:lastRenderedPageBreak/>
        <w:tab/>
      </w:r>
    </w:p>
    <w:p w:rsidR="00581E3C" w:rsidRPr="00581E3C" w:rsidRDefault="00581E3C" w:rsidP="00581E3C">
      <w:pPr>
        <w:pStyle w:val="Caption"/>
        <w:keepNext/>
        <w:rPr>
          <w:sz w:val="20"/>
        </w:rPr>
      </w:pPr>
      <w:bookmarkStart w:id="15" w:name="_Toc454302982"/>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9</w:t>
      </w:r>
      <w:r w:rsidRPr="00581E3C">
        <w:rPr>
          <w:sz w:val="20"/>
        </w:rPr>
        <w:fldChar w:fldCharType="end"/>
      </w:r>
      <w:r w:rsidRPr="00581E3C">
        <w:rPr>
          <w:sz w:val="20"/>
        </w:rPr>
        <w:t xml:space="preserve"> Draw Tree</w:t>
      </w:r>
      <w:bookmarkEnd w:id="15"/>
    </w:p>
    <w:tbl>
      <w:tblPr>
        <w:tblStyle w:val="TableGrid"/>
        <w:tblW w:w="0" w:type="auto"/>
        <w:tblLook w:val="04A0" w:firstRow="1" w:lastRow="0" w:firstColumn="1" w:lastColumn="0" w:noHBand="0" w:noVBand="1"/>
      </w:tblPr>
      <w:tblGrid>
        <w:gridCol w:w="9016"/>
      </w:tblGrid>
      <w:tr w:rsidR="009F1939" w:rsidTr="00A35317">
        <w:tc>
          <w:tcPr>
            <w:tcW w:w="9016" w:type="dxa"/>
          </w:tcPr>
          <w:p w:rsidR="009F1939" w:rsidRPr="00770191" w:rsidRDefault="009F1939" w:rsidP="009F1939">
            <w:pPr>
              <w:rPr>
                <w:noProof/>
              </w:rPr>
            </w:pPr>
            <w:r>
              <w:rPr>
                <w:noProof/>
              </w:rPr>
              <w:t>drawTree()</w:t>
            </w:r>
          </w:p>
        </w:tc>
      </w:tr>
      <w:tr w:rsidR="009F1939" w:rsidTr="00A35317">
        <w:tc>
          <w:tcPr>
            <w:tcW w:w="9016" w:type="dxa"/>
          </w:tcPr>
          <w:p w:rsidR="009F1939" w:rsidRPr="009F1939" w:rsidRDefault="009F1939" w:rsidP="009F1939">
            <w:pPr>
              <w:rPr>
                <w:noProof/>
                <w:lang w:val="id-ID"/>
              </w:rPr>
            </w:pPr>
            <w:r w:rsidRPr="009F1939">
              <w:rPr>
                <w:noProof/>
                <w:lang w:val="id-ID"/>
              </w:rPr>
              <w:t>private void drawTree(float width, float height) {</w:t>
            </w:r>
          </w:p>
          <w:p w:rsidR="009F1939" w:rsidRPr="009F1939" w:rsidRDefault="009F1939" w:rsidP="009F1939">
            <w:pPr>
              <w:rPr>
                <w:noProof/>
                <w:lang w:val="id-ID"/>
              </w:rPr>
            </w:pPr>
            <w:r w:rsidRPr="009F1939">
              <w:rPr>
                <w:noProof/>
                <w:lang w:val="id-ID"/>
              </w:rPr>
              <w:tab/>
            </w:r>
            <w:r w:rsidRPr="009F1939">
              <w:rPr>
                <w:noProof/>
                <w:lang w:val="id-ID"/>
              </w:rPr>
              <w:tab/>
              <w:t>width = width / 2;</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ab/>
            </w:r>
            <w:r w:rsidRPr="009F1939">
              <w:rPr>
                <w:noProof/>
                <w:lang w:val="id-ID"/>
              </w:rPr>
              <w:tab/>
              <w:t>glBindTexture(GL_TEXTURE_2D, m_texID[7]);</w:t>
            </w:r>
          </w:p>
          <w:p w:rsidR="009F1939" w:rsidRPr="009F1939" w:rsidRDefault="009F1939" w:rsidP="009F1939">
            <w:pPr>
              <w:rPr>
                <w:noProof/>
                <w:lang w:val="id-ID"/>
              </w:rPr>
            </w:pPr>
            <w:r w:rsidRPr="009F1939">
              <w:rPr>
                <w:noProof/>
                <w:lang w:val="id-ID"/>
              </w:rPr>
              <w:tab/>
            </w:r>
            <w:r w:rsidRPr="009F1939">
              <w:rPr>
                <w:noProof/>
                <w:lang w:val="id-ID"/>
              </w:rPr>
              <w:tab/>
              <w:t>glBegin(GL_QUADS);</w:t>
            </w:r>
          </w:p>
          <w:p w:rsidR="009F1939" w:rsidRPr="009F1939" w:rsidRDefault="009F1939" w:rsidP="009F1939">
            <w:pPr>
              <w:rPr>
                <w:noProof/>
                <w:lang w:val="id-ID"/>
              </w:rPr>
            </w:pPr>
            <w:r w:rsidRPr="009F1939">
              <w:rPr>
                <w:noProof/>
                <w:lang w:val="id-ID"/>
              </w:rPr>
              <w:tab/>
            </w:r>
            <w:r w:rsidRPr="009F1939">
              <w:rPr>
                <w:noProof/>
                <w:lang w:val="id-ID"/>
              </w:rPr>
              <w:tab/>
              <w:t>// front quads</w:t>
            </w:r>
          </w:p>
          <w:p w:rsidR="009F1939" w:rsidRPr="009F1939" w:rsidRDefault="009F1939" w:rsidP="009F1939">
            <w:pPr>
              <w:rPr>
                <w:noProof/>
                <w:lang w:val="id-ID"/>
              </w:rPr>
            </w:pPr>
            <w:r w:rsidRPr="009F1939">
              <w:rPr>
                <w:noProof/>
                <w:lang w:val="id-ID"/>
              </w:rPr>
              <w:tab/>
            </w:r>
            <w:r w:rsidRPr="009F1939">
              <w:rPr>
                <w:noProof/>
                <w:lang w:val="id-ID"/>
              </w:rPr>
              <w:tab/>
              <w:t>glTexCoord2d(0, 0);</w:t>
            </w:r>
          </w:p>
          <w:p w:rsidR="009F1939" w:rsidRPr="009F1939" w:rsidRDefault="009F1939" w:rsidP="009F1939">
            <w:pPr>
              <w:rPr>
                <w:noProof/>
                <w:lang w:val="id-ID"/>
              </w:rPr>
            </w:pPr>
            <w:r w:rsidRPr="009F1939">
              <w:rPr>
                <w:noProof/>
                <w:lang w:val="id-ID"/>
              </w:rPr>
              <w:tab/>
            </w:r>
            <w:r w:rsidRPr="009F1939">
              <w:rPr>
                <w:noProof/>
                <w:lang w:val="id-ID"/>
              </w:rPr>
              <w:tab/>
              <w:t>glVertex3f(-width, -0.5f, 0);</w:t>
            </w:r>
          </w:p>
          <w:p w:rsidR="009F1939" w:rsidRPr="009F1939" w:rsidRDefault="009F1939" w:rsidP="009F1939">
            <w:pPr>
              <w:rPr>
                <w:noProof/>
                <w:lang w:val="id-ID"/>
              </w:rPr>
            </w:pPr>
            <w:r w:rsidRPr="009F1939">
              <w:rPr>
                <w:noProof/>
                <w:lang w:val="id-ID"/>
              </w:rPr>
              <w:tab/>
            </w:r>
            <w:r w:rsidRPr="009F1939">
              <w:rPr>
                <w:noProof/>
                <w:lang w:val="id-ID"/>
              </w:rPr>
              <w:tab/>
              <w:t>glTexCoord2d(1, 0);</w:t>
            </w:r>
          </w:p>
          <w:p w:rsidR="009F1939" w:rsidRPr="009F1939" w:rsidRDefault="009F1939" w:rsidP="009F1939">
            <w:pPr>
              <w:rPr>
                <w:noProof/>
                <w:lang w:val="id-ID"/>
              </w:rPr>
            </w:pPr>
            <w:r w:rsidRPr="009F1939">
              <w:rPr>
                <w:noProof/>
                <w:lang w:val="id-ID"/>
              </w:rPr>
              <w:tab/>
            </w:r>
            <w:r w:rsidRPr="009F1939">
              <w:rPr>
                <w:noProof/>
                <w:lang w:val="id-ID"/>
              </w:rPr>
              <w:tab/>
              <w:t>glVertex3f(width, -0.5f, 0);</w:t>
            </w:r>
          </w:p>
          <w:p w:rsidR="009F1939" w:rsidRPr="009F1939" w:rsidRDefault="009F1939" w:rsidP="009F1939">
            <w:pPr>
              <w:rPr>
                <w:noProof/>
                <w:lang w:val="id-ID"/>
              </w:rPr>
            </w:pPr>
            <w:r w:rsidRPr="009F1939">
              <w:rPr>
                <w:noProof/>
                <w:lang w:val="id-ID"/>
              </w:rPr>
              <w:tab/>
            </w:r>
            <w:r w:rsidRPr="009F1939">
              <w:rPr>
                <w:noProof/>
                <w:lang w:val="id-ID"/>
              </w:rPr>
              <w:tab/>
              <w:t>glTexCoord2d(1, 1);</w:t>
            </w:r>
          </w:p>
          <w:p w:rsidR="009F1939" w:rsidRPr="009F1939" w:rsidRDefault="009F1939" w:rsidP="009F1939">
            <w:pPr>
              <w:rPr>
                <w:noProof/>
                <w:lang w:val="id-ID"/>
              </w:rPr>
            </w:pPr>
            <w:r w:rsidRPr="009F1939">
              <w:rPr>
                <w:noProof/>
                <w:lang w:val="id-ID"/>
              </w:rPr>
              <w:tab/>
            </w:r>
            <w:r w:rsidRPr="009F1939">
              <w:rPr>
                <w:noProof/>
                <w:lang w:val="id-ID"/>
              </w:rPr>
              <w:tab/>
              <w:t>glVertex3f(width, height, 0);</w:t>
            </w:r>
          </w:p>
          <w:p w:rsidR="009F1939" w:rsidRPr="009F1939" w:rsidRDefault="009F1939" w:rsidP="009F1939">
            <w:pPr>
              <w:rPr>
                <w:noProof/>
                <w:lang w:val="id-ID"/>
              </w:rPr>
            </w:pPr>
            <w:r w:rsidRPr="009F1939">
              <w:rPr>
                <w:noProof/>
                <w:lang w:val="id-ID"/>
              </w:rPr>
              <w:tab/>
            </w:r>
            <w:r w:rsidRPr="009F1939">
              <w:rPr>
                <w:noProof/>
                <w:lang w:val="id-ID"/>
              </w:rPr>
              <w:tab/>
              <w:t>glTexCoord2d(0, 1);</w:t>
            </w:r>
          </w:p>
          <w:p w:rsidR="009F1939" w:rsidRPr="009F1939" w:rsidRDefault="009F1939" w:rsidP="009F1939">
            <w:pPr>
              <w:rPr>
                <w:noProof/>
                <w:lang w:val="id-ID"/>
              </w:rPr>
            </w:pPr>
            <w:r w:rsidRPr="009F1939">
              <w:rPr>
                <w:noProof/>
                <w:lang w:val="id-ID"/>
              </w:rPr>
              <w:tab/>
            </w:r>
            <w:r w:rsidRPr="009F1939">
              <w:rPr>
                <w:noProof/>
                <w:lang w:val="id-ID"/>
              </w:rPr>
              <w:tab/>
              <w:t>glVertex3f(-width, height, 0);</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ab/>
            </w:r>
            <w:r w:rsidRPr="009F1939">
              <w:rPr>
                <w:noProof/>
                <w:lang w:val="id-ID"/>
              </w:rPr>
              <w:tab/>
              <w:t>// cross quads</w:t>
            </w:r>
          </w:p>
          <w:p w:rsidR="009F1939" w:rsidRPr="009F1939" w:rsidRDefault="009F1939" w:rsidP="009F1939">
            <w:pPr>
              <w:rPr>
                <w:noProof/>
                <w:lang w:val="id-ID"/>
              </w:rPr>
            </w:pPr>
            <w:r w:rsidRPr="009F1939">
              <w:rPr>
                <w:noProof/>
                <w:lang w:val="id-ID"/>
              </w:rPr>
              <w:tab/>
            </w:r>
            <w:r w:rsidRPr="009F1939">
              <w:rPr>
                <w:noProof/>
                <w:lang w:val="id-ID"/>
              </w:rPr>
              <w:tab/>
              <w:t>glTexCoord2d(0, 0);</w:t>
            </w:r>
          </w:p>
          <w:p w:rsidR="009F1939" w:rsidRPr="009F1939" w:rsidRDefault="009F1939" w:rsidP="009F1939">
            <w:pPr>
              <w:rPr>
                <w:noProof/>
                <w:lang w:val="id-ID"/>
              </w:rPr>
            </w:pPr>
            <w:r w:rsidRPr="009F1939">
              <w:rPr>
                <w:noProof/>
                <w:lang w:val="id-ID"/>
              </w:rPr>
              <w:tab/>
            </w:r>
            <w:r w:rsidRPr="009F1939">
              <w:rPr>
                <w:noProof/>
                <w:lang w:val="id-ID"/>
              </w:rPr>
              <w:tab/>
              <w:t>glVertex3f(0, -0.5f, width);</w:t>
            </w:r>
          </w:p>
          <w:p w:rsidR="009F1939" w:rsidRPr="009F1939" w:rsidRDefault="009F1939" w:rsidP="009F1939">
            <w:pPr>
              <w:rPr>
                <w:noProof/>
                <w:lang w:val="id-ID"/>
              </w:rPr>
            </w:pPr>
            <w:r w:rsidRPr="009F1939">
              <w:rPr>
                <w:noProof/>
                <w:lang w:val="id-ID"/>
              </w:rPr>
              <w:lastRenderedPageBreak/>
              <w:tab/>
            </w:r>
            <w:r w:rsidRPr="009F1939">
              <w:rPr>
                <w:noProof/>
                <w:lang w:val="id-ID"/>
              </w:rPr>
              <w:tab/>
              <w:t>glTexCoord2d(1, 0);</w:t>
            </w:r>
          </w:p>
          <w:p w:rsidR="009F1939" w:rsidRPr="009F1939" w:rsidRDefault="009F1939" w:rsidP="009F1939">
            <w:pPr>
              <w:rPr>
                <w:noProof/>
                <w:lang w:val="id-ID"/>
              </w:rPr>
            </w:pPr>
            <w:r w:rsidRPr="009F1939">
              <w:rPr>
                <w:noProof/>
                <w:lang w:val="id-ID"/>
              </w:rPr>
              <w:tab/>
            </w:r>
            <w:r w:rsidRPr="009F1939">
              <w:rPr>
                <w:noProof/>
                <w:lang w:val="id-ID"/>
              </w:rPr>
              <w:tab/>
              <w:t>glVertex3f(0, -0.5f, -width);</w:t>
            </w:r>
          </w:p>
          <w:p w:rsidR="009F1939" w:rsidRPr="009F1939" w:rsidRDefault="009F1939" w:rsidP="009F1939">
            <w:pPr>
              <w:rPr>
                <w:noProof/>
                <w:lang w:val="id-ID"/>
              </w:rPr>
            </w:pPr>
            <w:r w:rsidRPr="009F1939">
              <w:rPr>
                <w:noProof/>
                <w:lang w:val="id-ID"/>
              </w:rPr>
              <w:tab/>
            </w:r>
            <w:r w:rsidRPr="009F1939">
              <w:rPr>
                <w:noProof/>
                <w:lang w:val="id-ID"/>
              </w:rPr>
              <w:tab/>
              <w:t>glTexCoord2d(1, 1);</w:t>
            </w:r>
          </w:p>
          <w:p w:rsidR="009F1939" w:rsidRPr="009F1939" w:rsidRDefault="009F1939" w:rsidP="009F1939">
            <w:pPr>
              <w:rPr>
                <w:noProof/>
                <w:lang w:val="id-ID"/>
              </w:rPr>
            </w:pPr>
            <w:r w:rsidRPr="009F1939">
              <w:rPr>
                <w:noProof/>
                <w:lang w:val="id-ID"/>
              </w:rPr>
              <w:tab/>
            </w:r>
            <w:r w:rsidRPr="009F1939">
              <w:rPr>
                <w:noProof/>
                <w:lang w:val="id-ID"/>
              </w:rPr>
              <w:tab/>
              <w:t>glVertex3f(0, height, -width);</w:t>
            </w:r>
          </w:p>
          <w:p w:rsidR="009F1939" w:rsidRPr="009F1939" w:rsidRDefault="009F1939" w:rsidP="009F1939">
            <w:pPr>
              <w:rPr>
                <w:noProof/>
                <w:lang w:val="id-ID"/>
              </w:rPr>
            </w:pPr>
            <w:r w:rsidRPr="009F1939">
              <w:rPr>
                <w:noProof/>
                <w:lang w:val="id-ID"/>
              </w:rPr>
              <w:tab/>
            </w:r>
            <w:r w:rsidRPr="009F1939">
              <w:rPr>
                <w:noProof/>
                <w:lang w:val="id-ID"/>
              </w:rPr>
              <w:tab/>
              <w:t>glTexCoord2d(0, 1);</w:t>
            </w:r>
          </w:p>
          <w:p w:rsidR="009F1939" w:rsidRPr="009F1939" w:rsidRDefault="009F1939" w:rsidP="009F1939">
            <w:pPr>
              <w:rPr>
                <w:noProof/>
                <w:lang w:val="id-ID"/>
              </w:rPr>
            </w:pPr>
            <w:r w:rsidRPr="009F1939">
              <w:rPr>
                <w:noProof/>
                <w:lang w:val="id-ID"/>
              </w:rPr>
              <w:tab/>
            </w:r>
            <w:r w:rsidRPr="009F1939">
              <w:rPr>
                <w:noProof/>
                <w:lang w:val="id-ID"/>
              </w:rPr>
              <w:tab/>
              <w:t>glVertex3f(0, height, width);</w:t>
            </w:r>
          </w:p>
          <w:p w:rsidR="009F1939" w:rsidRPr="009F1939" w:rsidRDefault="009F1939" w:rsidP="009F1939">
            <w:pPr>
              <w:rPr>
                <w:noProof/>
                <w:lang w:val="id-ID"/>
              </w:rPr>
            </w:pPr>
            <w:r w:rsidRPr="009F1939">
              <w:rPr>
                <w:noProof/>
                <w:lang w:val="id-ID"/>
              </w:rPr>
              <w:tab/>
            </w:r>
            <w:r w:rsidRPr="009F1939">
              <w:rPr>
                <w:noProof/>
                <w:lang w:val="id-ID"/>
              </w:rPr>
              <w:tab/>
              <w:t>glEnd();</w:t>
            </w:r>
          </w:p>
          <w:p w:rsidR="009F1939" w:rsidRDefault="009F1939" w:rsidP="009F1939">
            <w:pPr>
              <w:rPr>
                <w:noProof/>
                <w:lang w:val="id-ID"/>
              </w:rPr>
            </w:pPr>
            <w:r w:rsidRPr="009F1939">
              <w:rPr>
                <w:noProof/>
                <w:lang w:val="id-ID"/>
              </w:rPr>
              <w:tab/>
              <w:t>}</w:t>
            </w:r>
          </w:p>
        </w:tc>
      </w:tr>
    </w:tbl>
    <w:p w:rsidR="00581E3C" w:rsidRDefault="009F1939" w:rsidP="00581E3C">
      <w:pPr>
        <w:pStyle w:val="Caption"/>
        <w:keepNext/>
        <w:tabs>
          <w:tab w:val="right" w:pos="9026"/>
        </w:tabs>
        <w:rPr>
          <w:sz w:val="20"/>
        </w:rPr>
      </w:pPr>
      <w:r>
        <w:rPr>
          <w:sz w:val="20"/>
        </w:rPr>
        <w:lastRenderedPageBreak/>
        <w:tab/>
      </w:r>
    </w:p>
    <w:p w:rsidR="00581E3C" w:rsidRPr="00581E3C" w:rsidRDefault="00581E3C" w:rsidP="00581E3C">
      <w:pPr>
        <w:pStyle w:val="Caption"/>
        <w:keepNext/>
        <w:tabs>
          <w:tab w:val="right" w:pos="9026"/>
        </w:tabs>
        <w:rPr>
          <w:sz w:val="24"/>
        </w:rPr>
      </w:pPr>
      <w:bookmarkStart w:id="16" w:name="_Toc454302983"/>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10</w:t>
      </w:r>
      <w:r w:rsidRPr="00581E3C">
        <w:rPr>
          <w:sz w:val="20"/>
        </w:rPr>
        <w:fldChar w:fldCharType="end"/>
      </w:r>
      <w:r w:rsidRPr="00581E3C">
        <w:rPr>
          <w:sz w:val="20"/>
        </w:rPr>
        <w:t xml:space="preserve"> Enable Night</w:t>
      </w:r>
      <w:bookmarkEnd w:id="16"/>
    </w:p>
    <w:tbl>
      <w:tblPr>
        <w:tblStyle w:val="TableGrid"/>
        <w:tblW w:w="0" w:type="auto"/>
        <w:tblLook w:val="04A0" w:firstRow="1" w:lastRow="0" w:firstColumn="1" w:lastColumn="0" w:noHBand="0" w:noVBand="1"/>
      </w:tblPr>
      <w:tblGrid>
        <w:gridCol w:w="9016"/>
      </w:tblGrid>
      <w:tr w:rsidR="009F1939" w:rsidTr="00A35317">
        <w:tc>
          <w:tcPr>
            <w:tcW w:w="9016" w:type="dxa"/>
          </w:tcPr>
          <w:p w:rsidR="009F1939" w:rsidRPr="00770191" w:rsidRDefault="009F1939" w:rsidP="009F1939">
            <w:pPr>
              <w:rPr>
                <w:noProof/>
              </w:rPr>
            </w:pPr>
            <w:r>
              <w:rPr>
                <w:noProof/>
              </w:rPr>
              <w:t>enableNight()</w:t>
            </w:r>
          </w:p>
        </w:tc>
      </w:tr>
      <w:tr w:rsidR="009F1939" w:rsidTr="00A35317">
        <w:tc>
          <w:tcPr>
            <w:tcW w:w="9016" w:type="dxa"/>
          </w:tcPr>
          <w:p w:rsidR="009F1939" w:rsidRPr="009F1939" w:rsidRDefault="009F1939" w:rsidP="009F1939">
            <w:pPr>
              <w:rPr>
                <w:noProof/>
                <w:lang w:val="id-ID"/>
              </w:rPr>
            </w:pPr>
            <w:r w:rsidRPr="009F1939">
              <w:rPr>
                <w:noProof/>
                <w:lang w:val="id-ID"/>
              </w:rPr>
              <w:t>public void enableNight(){</w:t>
            </w:r>
          </w:p>
          <w:p w:rsidR="009F1939" w:rsidRPr="009F1939" w:rsidRDefault="009F1939" w:rsidP="009F1939">
            <w:pPr>
              <w:rPr>
                <w:noProof/>
                <w:lang w:val="id-ID"/>
              </w:rPr>
            </w:pPr>
            <w:r w:rsidRPr="009F1939">
              <w:rPr>
                <w:noProof/>
                <w:lang w:val="id-ID"/>
              </w:rPr>
              <w:t xml:space="preserve">            glEnable(GL_FOG);</w:t>
            </w:r>
          </w:p>
          <w:p w:rsidR="009F1939" w:rsidRPr="009F1939" w:rsidRDefault="009F1939" w:rsidP="009F1939">
            <w:pPr>
              <w:rPr>
                <w:noProof/>
                <w:lang w:val="id-ID"/>
              </w:rPr>
            </w:pPr>
            <w:r w:rsidRPr="009F1939">
              <w:rPr>
                <w:noProof/>
                <w:lang w:val="id-ID"/>
              </w:rPr>
              <w:t xml:space="preserve">            {</w:t>
            </w:r>
          </w:p>
          <w:p w:rsidR="009F1939" w:rsidRPr="009F1939" w:rsidRDefault="009F1939" w:rsidP="009F1939">
            <w:pPr>
              <w:rPr>
                <w:noProof/>
                <w:lang w:val="id-ID"/>
              </w:rPr>
            </w:pPr>
            <w:r w:rsidRPr="009F1939">
              <w:rPr>
                <w:noProof/>
                <w:lang w:val="id-ID"/>
              </w:rPr>
              <w:t xml:space="preserve">            FloatBuffer fogColours = BufferUtils.createFloatBuffer(4);</w:t>
            </w:r>
          </w:p>
          <w:p w:rsidR="009F1939" w:rsidRPr="009F1939" w:rsidRDefault="009F1939" w:rsidP="009F1939">
            <w:pPr>
              <w:rPr>
                <w:noProof/>
                <w:lang w:val="id-ID"/>
              </w:rPr>
            </w:pPr>
            <w:r w:rsidRPr="009F1939">
              <w:rPr>
                <w:noProof/>
                <w:lang w:val="id-ID"/>
              </w:rPr>
              <w:t xml:space="preserve">            fogColours.put(new float[]{fogColor.r, fogColor.g, fogColor.b, fogColor.a});</w:t>
            </w:r>
          </w:p>
          <w:p w:rsidR="009F1939" w:rsidRPr="009F1939" w:rsidRDefault="009F1939" w:rsidP="009F1939">
            <w:pPr>
              <w:rPr>
                <w:noProof/>
                <w:lang w:val="id-ID"/>
              </w:rPr>
            </w:pPr>
            <w:r w:rsidRPr="009F1939">
              <w:rPr>
                <w:noProof/>
                <w:lang w:val="id-ID"/>
              </w:rPr>
              <w:t xml:space="preserve">            glClearColor(fogColor.r, fogColor.g, fogColor.b, fogColor.a);</w:t>
            </w:r>
          </w:p>
          <w:p w:rsidR="009F1939" w:rsidRPr="009F1939" w:rsidRDefault="009F1939" w:rsidP="009F1939">
            <w:pPr>
              <w:rPr>
                <w:noProof/>
                <w:lang w:val="id-ID"/>
              </w:rPr>
            </w:pPr>
            <w:r w:rsidRPr="009F1939">
              <w:rPr>
                <w:noProof/>
                <w:lang w:val="id-ID"/>
              </w:rPr>
              <w:t xml:space="preserve">            fogColours.flip();</w:t>
            </w:r>
          </w:p>
          <w:p w:rsidR="009F1939" w:rsidRPr="009F1939" w:rsidRDefault="009F1939" w:rsidP="009F1939">
            <w:pPr>
              <w:rPr>
                <w:noProof/>
                <w:lang w:val="id-ID"/>
              </w:rPr>
            </w:pPr>
            <w:r w:rsidRPr="009F1939">
              <w:rPr>
                <w:noProof/>
                <w:lang w:val="id-ID"/>
              </w:rPr>
              <w:t xml:space="preserve">            glFog(GL_FOG_COLOR, fogColours);</w:t>
            </w:r>
          </w:p>
          <w:p w:rsidR="009F1939" w:rsidRPr="009F1939" w:rsidRDefault="009F1939" w:rsidP="009F1939">
            <w:pPr>
              <w:rPr>
                <w:noProof/>
                <w:lang w:val="id-ID"/>
              </w:rPr>
            </w:pPr>
            <w:r w:rsidRPr="009F1939">
              <w:rPr>
                <w:noProof/>
                <w:lang w:val="id-ID"/>
              </w:rPr>
              <w:t xml:space="preserve">            glFogi(GL_FOG_MODE, GL_LINEAR);</w:t>
            </w:r>
          </w:p>
          <w:p w:rsidR="009F1939" w:rsidRPr="009F1939" w:rsidRDefault="009F1939" w:rsidP="009F1939">
            <w:pPr>
              <w:rPr>
                <w:noProof/>
                <w:lang w:val="id-ID"/>
              </w:rPr>
            </w:pPr>
            <w:r w:rsidRPr="009F1939">
              <w:rPr>
                <w:noProof/>
                <w:lang w:val="id-ID"/>
              </w:rPr>
              <w:t xml:space="preserve">            glHint(GL_FOG_HINT, GL_NICEST);</w:t>
            </w:r>
          </w:p>
          <w:p w:rsidR="009F1939" w:rsidRPr="009F1939" w:rsidRDefault="009F1939" w:rsidP="009F1939">
            <w:pPr>
              <w:rPr>
                <w:noProof/>
                <w:lang w:val="id-ID"/>
              </w:rPr>
            </w:pPr>
            <w:r w:rsidRPr="009F1939">
              <w:rPr>
                <w:noProof/>
                <w:lang w:val="id-ID"/>
              </w:rPr>
              <w:t xml:space="preserve">            glFogf(GL_FOG_START, fogNear);</w:t>
            </w:r>
          </w:p>
          <w:p w:rsidR="009F1939" w:rsidRPr="009F1939" w:rsidRDefault="009F1939" w:rsidP="009F1939">
            <w:pPr>
              <w:rPr>
                <w:noProof/>
                <w:lang w:val="id-ID"/>
              </w:rPr>
            </w:pPr>
            <w:r w:rsidRPr="009F1939">
              <w:rPr>
                <w:noProof/>
                <w:lang w:val="id-ID"/>
              </w:rPr>
              <w:t xml:space="preserve">            glFogf(GL_FOG_END, fogFar);</w:t>
            </w:r>
          </w:p>
          <w:p w:rsidR="009F1939" w:rsidRPr="009F1939" w:rsidRDefault="009F1939" w:rsidP="009F1939">
            <w:pPr>
              <w:rPr>
                <w:noProof/>
                <w:lang w:val="id-ID"/>
              </w:rPr>
            </w:pPr>
            <w:r w:rsidRPr="009F1939">
              <w:rPr>
                <w:noProof/>
                <w:lang w:val="id-ID"/>
              </w:rPr>
              <w:t xml:space="preserve">            glFogf(GL_FOG_DENSITY, 0.005f);</w:t>
            </w:r>
          </w:p>
          <w:p w:rsidR="009F1939" w:rsidRPr="009F1939" w:rsidRDefault="009F1939" w:rsidP="009F1939">
            <w:pPr>
              <w:rPr>
                <w:noProof/>
                <w:lang w:val="id-ID"/>
              </w:rPr>
            </w:pPr>
            <w:r w:rsidRPr="009F1939">
              <w:rPr>
                <w:noProof/>
                <w:lang w:val="id-ID"/>
              </w:rPr>
              <w:t xml:space="preserve">        }</w:t>
            </w:r>
          </w:p>
          <w:p w:rsidR="009F1939" w:rsidRDefault="009F1939" w:rsidP="009F1939">
            <w:pPr>
              <w:rPr>
                <w:noProof/>
                <w:lang w:val="id-ID"/>
              </w:rPr>
            </w:pPr>
            <w:r w:rsidRPr="009F1939">
              <w:rPr>
                <w:noProof/>
                <w:lang w:val="id-ID"/>
              </w:rPr>
              <w:t xml:space="preserve">    }</w:t>
            </w:r>
          </w:p>
        </w:tc>
      </w:tr>
    </w:tbl>
    <w:p w:rsidR="00814FD3" w:rsidRPr="00581E3C" w:rsidRDefault="00814FD3" w:rsidP="00581E3C">
      <w:pPr>
        <w:pStyle w:val="Caption"/>
        <w:keepNext/>
        <w:tabs>
          <w:tab w:val="right" w:pos="9026"/>
        </w:tabs>
        <w:rPr>
          <w:sz w:val="24"/>
        </w:rPr>
      </w:pPr>
    </w:p>
    <w:p w:rsidR="00581E3C" w:rsidRPr="00581E3C" w:rsidRDefault="00581E3C" w:rsidP="00581E3C">
      <w:pPr>
        <w:pStyle w:val="Caption"/>
        <w:keepNext/>
        <w:rPr>
          <w:sz w:val="20"/>
        </w:rPr>
      </w:pPr>
      <w:bookmarkStart w:id="17" w:name="_Toc454302984"/>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11</w:t>
      </w:r>
      <w:r w:rsidRPr="00581E3C">
        <w:rPr>
          <w:sz w:val="20"/>
        </w:rPr>
        <w:fldChar w:fldCharType="end"/>
      </w:r>
      <w:r w:rsidRPr="00581E3C">
        <w:rPr>
          <w:sz w:val="20"/>
        </w:rPr>
        <w:t xml:space="preserve"> Disable Night</w:t>
      </w:r>
      <w:bookmarkEnd w:id="17"/>
    </w:p>
    <w:tbl>
      <w:tblPr>
        <w:tblStyle w:val="TableGrid"/>
        <w:tblW w:w="0" w:type="auto"/>
        <w:tblLook w:val="04A0" w:firstRow="1" w:lastRow="0" w:firstColumn="1" w:lastColumn="0" w:noHBand="0" w:noVBand="1"/>
      </w:tblPr>
      <w:tblGrid>
        <w:gridCol w:w="9016"/>
      </w:tblGrid>
      <w:tr w:rsidR="009F1939" w:rsidTr="00A35317">
        <w:tc>
          <w:tcPr>
            <w:tcW w:w="9016" w:type="dxa"/>
          </w:tcPr>
          <w:p w:rsidR="009F1939" w:rsidRPr="00770191" w:rsidRDefault="009F1939" w:rsidP="00A35317">
            <w:pPr>
              <w:rPr>
                <w:noProof/>
              </w:rPr>
            </w:pPr>
            <w:r>
              <w:rPr>
                <w:noProof/>
              </w:rPr>
              <w:t>disableNight()</w:t>
            </w:r>
          </w:p>
        </w:tc>
      </w:tr>
      <w:tr w:rsidR="009F1939" w:rsidTr="00A35317">
        <w:tc>
          <w:tcPr>
            <w:tcW w:w="9016" w:type="dxa"/>
          </w:tcPr>
          <w:p w:rsidR="009F1939" w:rsidRPr="009F1939" w:rsidRDefault="009F1939" w:rsidP="009F1939">
            <w:pPr>
              <w:rPr>
                <w:noProof/>
                <w:lang w:val="id-ID"/>
              </w:rPr>
            </w:pPr>
            <w:r>
              <w:rPr>
                <w:noProof/>
                <w:lang w:val="id-ID"/>
              </w:rPr>
              <w:t xml:space="preserve">  </w:t>
            </w:r>
            <w:r w:rsidRPr="009F1939">
              <w:rPr>
                <w:noProof/>
                <w:lang w:val="id-ID"/>
              </w:rPr>
              <w:t>public void disableNight(){</w:t>
            </w:r>
          </w:p>
          <w:p w:rsidR="009F1939" w:rsidRPr="009F1939" w:rsidRDefault="009F1939" w:rsidP="009F1939">
            <w:pPr>
              <w:rPr>
                <w:noProof/>
                <w:lang w:val="id-ID"/>
              </w:rPr>
            </w:pPr>
            <w:r w:rsidRPr="009F1939">
              <w:rPr>
                <w:noProof/>
                <w:lang w:val="id-ID"/>
              </w:rPr>
              <w:t xml:space="preserve">            glDisable(GL_FOG);</w:t>
            </w:r>
          </w:p>
          <w:p w:rsidR="009F1939" w:rsidRDefault="009F1939" w:rsidP="009F1939">
            <w:pPr>
              <w:rPr>
                <w:noProof/>
                <w:lang w:val="id-ID"/>
              </w:rPr>
            </w:pPr>
            <w:r w:rsidRPr="009F1939">
              <w:rPr>
                <w:noProof/>
                <w:lang w:val="id-ID"/>
              </w:rPr>
              <w:t xml:space="preserve">    }</w:t>
            </w:r>
          </w:p>
          <w:p w:rsidR="009F1939" w:rsidRDefault="009F1939" w:rsidP="00A35317">
            <w:pPr>
              <w:rPr>
                <w:noProof/>
                <w:lang w:val="id-ID"/>
              </w:rPr>
            </w:pPr>
          </w:p>
        </w:tc>
      </w:tr>
    </w:tbl>
    <w:p w:rsidR="009F1939" w:rsidRPr="00581E3C" w:rsidRDefault="009F1939" w:rsidP="009F1939">
      <w:pPr>
        <w:pStyle w:val="Caption"/>
        <w:keepNext/>
        <w:tabs>
          <w:tab w:val="right" w:pos="9026"/>
        </w:tabs>
        <w:rPr>
          <w:sz w:val="24"/>
        </w:rPr>
      </w:pPr>
      <w:r w:rsidRPr="00581E3C">
        <w:rPr>
          <w:sz w:val="24"/>
        </w:rPr>
        <w:lastRenderedPageBreak/>
        <w:tab/>
      </w:r>
    </w:p>
    <w:p w:rsidR="00581E3C" w:rsidRPr="00581E3C" w:rsidRDefault="00581E3C" w:rsidP="00581E3C">
      <w:pPr>
        <w:pStyle w:val="Caption"/>
        <w:keepNext/>
        <w:rPr>
          <w:sz w:val="20"/>
        </w:rPr>
      </w:pPr>
      <w:bookmarkStart w:id="18" w:name="_Toc454302985"/>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12</w:t>
      </w:r>
      <w:r w:rsidRPr="00581E3C">
        <w:rPr>
          <w:sz w:val="20"/>
        </w:rPr>
        <w:fldChar w:fldCharType="end"/>
      </w:r>
      <w:r w:rsidRPr="00581E3C">
        <w:rPr>
          <w:sz w:val="20"/>
        </w:rPr>
        <w:t xml:space="preserve"> load Texture</w:t>
      </w:r>
      <w:bookmarkEnd w:id="18"/>
    </w:p>
    <w:tbl>
      <w:tblPr>
        <w:tblStyle w:val="TableGrid"/>
        <w:tblW w:w="0" w:type="auto"/>
        <w:tblLook w:val="04A0" w:firstRow="1" w:lastRow="0" w:firstColumn="1" w:lastColumn="0" w:noHBand="0" w:noVBand="1"/>
      </w:tblPr>
      <w:tblGrid>
        <w:gridCol w:w="9016"/>
      </w:tblGrid>
      <w:tr w:rsidR="009F1939" w:rsidTr="00A35317">
        <w:tc>
          <w:tcPr>
            <w:tcW w:w="9016" w:type="dxa"/>
          </w:tcPr>
          <w:p w:rsidR="009F1939" w:rsidRPr="00770191" w:rsidRDefault="009F1939" w:rsidP="00A35317">
            <w:pPr>
              <w:rPr>
                <w:noProof/>
              </w:rPr>
            </w:pPr>
            <w:r w:rsidRPr="009F1939">
              <w:rPr>
                <w:noProof/>
                <w:sz w:val="20"/>
                <w:lang w:val="id-ID"/>
              </w:rPr>
              <w:t>loadTexture</w:t>
            </w:r>
            <w:r>
              <w:rPr>
                <w:noProof/>
              </w:rPr>
              <w:t xml:space="preserve"> t()</w:t>
            </w:r>
          </w:p>
        </w:tc>
      </w:tr>
      <w:tr w:rsidR="009F1939" w:rsidTr="00A35317">
        <w:tc>
          <w:tcPr>
            <w:tcW w:w="9016" w:type="dxa"/>
          </w:tcPr>
          <w:p w:rsidR="009F1939" w:rsidRPr="009F1939" w:rsidRDefault="009F1939" w:rsidP="009F1939">
            <w:pPr>
              <w:rPr>
                <w:noProof/>
                <w:lang w:val="id-ID"/>
              </w:rPr>
            </w:pPr>
            <w:r>
              <w:rPr>
                <w:noProof/>
                <w:lang w:val="id-ID"/>
              </w:rPr>
              <w:t xml:space="preserve">  </w:t>
            </w:r>
            <w:r w:rsidRPr="009F1939">
              <w:rPr>
                <w:noProof/>
                <w:lang w:val="id-ID"/>
              </w:rPr>
              <w:t>private void loadTexture(int texID, String path, boolean transparent, int filter, int wrap) {</w:t>
            </w:r>
          </w:p>
          <w:p w:rsidR="009F1939" w:rsidRPr="009F1939" w:rsidRDefault="009F1939" w:rsidP="009F1939">
            <w:pPr>
              <w:rPr>
                <w:noProof/>
                <w:lang w:val="id-ID"/>
              </w:rPr>
            </w:pPr>
            <w:r w:rsidRPr="009F1939">
              <w:rPr>
                <w:noProof/>
                <w:lang w:val="id-ID"/>
              </w:rPr>
              <w:t xml:space="preserve">        m_texture = new Texture();</w:t>
            </w:r>
          </w:p>
          <w:p w:rsidR="009F1939" w:rsidRPr="009F1939" w:rsidRDefault="009F1939" w:rsidP="009F1939">
            <w:pPr>
              <w:rPr>
                <w:noProof/>
                <w:lang w:val="id-ID"/>
              </w:rPr>
            </w:pPr>
            <w:r w:rsidRPr="009F1939">
              <w:rPr>
                <w:noProof/>
                <w:lang w:val="id-ID"/>
              </w:rPr>
              <w:t xml:space="preserve">        if (!m_texture.load(path)) {</w:t>
            </w:r>
          </w:p>
          <w:p w:rsidR="009F1939" w:rsidRPr="009F1939" w:rsidRDefault="009F1939" w:rsidP="009F1939">
            <w:pPr>
              <w:rPr>
                <w:noProof/>
                <w:lang w:val="id-ID"/>
              </w:rPr>
            </w:pPr>
            <w:r w:rsidRPr="009F1939">
              <w:rPr>
                <w:noProof/>
                <w:lang w:val="id-ID"/>
              </w:rPr>
              <w:t xml:space="preserve">            System.out.println("Failed to load texture\n");</w:t>
            </w:r>
          </w:p>
          <w:p w:rsidR="009F1939" w:rsidRPr="009F1939" w:rsidRDefault="009F1939" w:rsidP="009F1939">
            <w:pPr>
              <w:rPr>
                <w:noProof/>
                <w:lang w:val="id-ID"/>
              </w:rPr>
            </w:pPr>
            <w:r w:rsidRPr="009F1939">
              <w:rPr>
                <w:noProof/>
                <w:lang w:val="id-ID"/>
              </w:rPr>
              <w:t xml:space="preserve">            return;</w:t>
            </w:r>
          </w:p>
          <w:p w:rsidR="009F1939" w:rsidRPr="009F1939" w:rsidRDefault="009F1939" w:rsidP="009F1939">
            <w:pPr>
              <w:rPr>
                <w:noProof/>
                <w:lang w:val="id-ID"/>
              </w:rPr>
            </w:pPr>
            <w:r w:rsidRPr="009F1939">
              <w:rPr>
                <w:noProof/>
                <w:lang w:val="id-ID"/>
              </w:rPr>
              <w:t xml:space="preserve">        }</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 xml:space="preserve">        glBindTexture(GL_TEXTURE_2D, texID);</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 xml:space="preserve">        if (transparent) {</w:t>
            </w:r>
          </w:p>
          <w:p w:rsidR="009F1939" w:rsidRPr="009F1939" w:rsidRDefault="009F1939" w:rsidP="009F1939">
            <w:pPr>
              <w:rPr>
                <w:noProof/>
                <w:lang w:val="id-ID"/>
              </w:rPr>
            </w:pPr>
            <w:r w:rsidRPr="009F1939">
              <w:rPr>
                <w:noProof/>
                <w:lang w:val="id-ID"/>
              </w:rPr>
              <w:t xml:space="preserve">            glTexImage2D(GL_TEXTURE_2D, 0, GL_RGBA, m_texture.getWidth(),</w:t>
            </w:r>
          </w:p>
          <w:p w:rsidR="009F1939" w:rsidRPr="009F1939" w:rsidRDefault="009F1939" w:rsidP="009F1939">
            <w:pPr>
              <w:rPr>
                <w:noProof/>
                <w:lang w:val="id-ID"/>
              </w:rPr>
            </w:pPr>
            <w:r w:rsidRPr="009F1939">
              <w:rPr>
                <w:noProof/>
                <w:lang w:val="id-ID"/>
              </w:rPr>
              <w:t xml:space="preserve">                    m_texture.getHeight(), 0, GL_RGBA, GL_UNSIGNED_BYTE,</w:t>
            </w:r>
          </w:p>
          <w:p w:rsidR="009F1939" w:rsidRPr="009F1939" w:rsidRDefault="009F1939" w:rsidP="009F1939">
            <w:pPr>
              <w:rPr>
                <w:noProof/>
                <w:lang w:val="id-ID"/>
              </w:rPr>
            </w:pPr>
            <w:r w:rsidRPr="009F1939">
              <w:rPr>
                <w:noProof/>
                <w:lang w:val="id-ID"/>
              </w:rPr>
              <w:t xml:space="preserve">                    m_texture.getImageData());</w:t>
            </w:r>
          </w:p>
          <w:p w:rsidR="009F1939" w:rsidRPr="009F1939" w:rsidRDefault="009F1939" w:rsidP="009F1939">
            <w:pPr>
              <w:rPr>
                <w:noProof/>
                <w:lang w:val="id-ID"/>
              </w:rPr>
            </w:pPr>
            <w:r w:rsidRPr="009F1939">
              <w:rPr>
                <w:noProof/>
                <w:lang w:val="id-ID"/>
              </w:rPr>
              <w:t xml:space="preserve">        } else {</w:t>
            </w:r>
          </w:p>
          <w:p w:rsidR="009F1939" w:rsidRPr="009F1939" w:rsidRDefault="009F1939" w:rsidP="009F1939">
            <w:pPr>
              <w:rPr>
                <w:noProof/>
                <w:lang w:val="id-ID"/>
              </w:rPr>
            </w:pPr>
            <w:r w:rsidRPr="009F1939">
              <w:rPr>
                <w:noProof/>
                <w:lang w:val="id-ID"/>
              </w:rPr>
              <w:t xml:space="preserve">            glTexImage2D(GL_TEXTURE_2D, 0, GL_RGB, m_texture.getWidth(),</w:t>
            </w:r>
          </w:p>
          <w:p w:rsidR="009F1939" w:rsidRPr="009F1939" w:rsidRDefault="009F1939" w:rsidP="009F1939">
            <w:pPr>
              <w:rPr>
                <w:noProof/>
                <w:lang w:val="id-ID"/>
              </w:rPr>
            </w:pPr>
            <w:r w:rsidRPr="009F1939">
              <w:rPr>
                <w:noProof/>
                <w:lang w:val="id-ID"/>
              </w:rPr>
              <w:t xml:space="preserve">                    m_texture.getHeight(), 0, GL_RGB, GL_UNSIGNED_BYTE,</w:t>
            </w:r>
          </w:p>
          <w:p w:rsidR="009F1939" w:rsidRPr="009F1939" w:rsidRDefault="009F1939" w:rsidP="009F1939">
            <w:pPr>
              <w:rPr>
                <w:noProof/>
                <w:lang w:val="id-ID"/>
              </w:rPr>
            </w:pPr>
            <w:r w:rsidRPr="009F1939">
              <w:rPr>
                <w:noProof/>
                <w:lang w:val="id-ID"/>
              </w:rPr>
              <w:t xml:space="preserve">                    m_texture.getImageData());</w:t>
            </w:r>
          </w:p>
          <w:p w:rsidR="009F1939" w:rsidRPr="009F1939" w:rsidRDefault="009F1939" w:rsidP="009F1939">
            <w:pPr>
              <w:rPr>
                <w:noProof/>
                <w:lang w:val="id-ID"/>
              </w:rPr>
            </w:pPr>
            <w:r w:rsidRPr="009F1939">
              <w:rPr>
                <w:noProof/>
                <w:lang w:val="id-ID"/>
              </w:rPr>
              <w:t xml:space="preserve">        }</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 xml:space="preserve">        glTexParameteri(GL_TEXTURE_2D, GL_TEXTURE_MIN_FILTER, filter);</w:t>
            </w:r>
          </w:p>
          <w:p w:rsidR="009F1939" w:rsidRPr="009F1939" w:rsidRDefault="009F1939" w:rsidP="009F1939">
            <w:pPr>
              <w:rPr>
                <w:noProof/>
                <w:lang w:val="id-ID"/>
              </w:rPr>
            </w:pPr>
            <w:r w:rsidRPr="009F1939">
              <w:rPr>
                <w:noProof/>
                <w:lang w:val="id-ID"/>
              </w:rPr>
              <w:t xml:space="preserve">        glTexParameteri(GL_TEXTURE_2D, GL_TEXTURE_MAG_FILTER, filter);</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 xml:space="preserve">        if (wrap == -1) {</w:t>
            </w:r>
          </w:p>
          <w:p w:rsidR="009F1939" w:rsidRPr="009F1939" w:rsidRDefault="009F1939" w:rsidP="009F1939">
            <w:pPr>
              <w:rPr>
                <w:noProof/>
                <w:lang w:val="id-ID"/>
              </w:rPr>
            </w:pPr>
            <w:r w:rsidRPr="009F1939">
              <w:rPr>
                <w:noProof/>
                <w:lang w:val="id-ID"/>
              </w:rPr>
              <w:t xml:space="preserve">            return;</w:t>
            </w:r>
          </w:p>
          <w:p w:rsidR="009F1939" w:rsidRPr="009F1939" w:rsidRDefault="009F1939" w:rsidP="009F1939">
            <w:pPr>
              <w:rPr>
                <w:noProof/>
                <w:lang w:val="id-ID"/>
              </w:rPr>
            </w:pPr>
            <w:r w:rsidRPr="009F1939">
              <w:rPr>
                <w:noProof/>
                <w:lang w:val="id-ID"/>
              </w:rPr>
              <w:t xml:space="preserve">        }</w:t>
            </w:r>
          </w:p>
          <w:p w:rsidR="009F1939" w:rsidRPr="009F1939" w:rsidRDefault="009F1939" w:rsidP="009F1939">
            <w:pPr>
              <w:rPr>
                <w:noProof/>
                <w:lang w:val="id-ID"/>
              </w:rPr>
            </w:pPr>
          </w:p>
          <w:p w:rsidR="009F1939" w:rsidRPr="009F1939" w:rsidRDefault="009F1939" w:rsidP="009F1939">
            <w:pPr>
              <w:rPr>
                <w:noProof/>
                <w:lang w:val="id-ID"/>
              </w:rPr>
            </w:pPr>
            <w:r w:rsidRPr="009F1939">
              <w:rPr>
                <w:noProof/>
                <w:lang w:val="id-ID"/>
              </w:rPr>
              <w:t xml:space="preserve">        glTexParameteri(GL_TEXTURE_2D, GL_TEXTURE_WRAP_S, wrap);</w:t>
            </w:r>
          </w:p>
          <w:p w:rsidR="009F1939" w:rsidRPr="009F1939" w:rsidRDefault="009F1939" w:rsidP="009F1939">
            <w:pPr>
              <w:rPr>
                <w:noProof/>
                <w:lang w:val="id-ID"/>
              </w:rPr>
            </w:pPr>
            <w:r w:rsidRPr="009F1939">
              <w:rPr>
                <w:noProof/>
                <w:lang w:val="id-ID"/>
              </w:rPr>
              <w:t xml:space="preserve">        glTexParameteri(GL_TEXTURE_2D, GL_TEXTURE_WRAP_T, wrap);</w:t>
            </w:r>
          </w:p>
          <w:p w:rsidR="009F1939" w:rsidRPr="009F1939" w:rsidRDefault="009F1939" w:rsidP="009F1939">
            <w:pPr>
              <w:rPr>
                <w:noProof/>
                <w:lang w:val="id-ID"/>
              </w:rPr>
            </w:pPr>
          </w:p>
          <w:p w:rsidR="009F1939" w:rsidRDefault="009F1939" w:rsidP="009F1939">
            <w:pPr>
              <w:rPr>
                <w:noProof/>
                <w:lang w:val="id-ID"/>
              </w:rPr>
            </w:pPr>
            <w:r w:rsidRPr="009F1939">
              <w:rPr>
                <w:noProof/>
                <w:lang w:val="id-ID"/>
              </w:rPr>
              <w:t xml:space="preserve">    }</w:t>
            </w:r>
          </w:p>
        </w:tc>
      </w:tr>
    </w:tbl>
    <w:p w:rsidR="009F1939" w:rsidRPr="00770191" w:rsidRDefault="009F1939" w:rsidP="009F1939">
      <w:pPr>
        <w:pStyle w:val="Caption"/>
        <w:keepNext/>
        <w:tabs>
          <w:tab w:val="right" w:pos="9026"/>
        </w:tabs>
        <w:rPr>
          <w:sz w:val="20"/>
        </w:rPr>
      </w:pPr>
      <w:r>
        <w:rPr>
          <w:sz w:val="20"/>
        </w:rPr>
        <w:lastRenderedPageBreak/>
        <w:tab/>
      </w:r>
    </w:p>
    <w:p w:rsidR="00581E3C" w:rsidRPr="00581E3C" w:rsidRDefault="00581E3C" w:rsidP="00581E3C">
      <w:pPr>
        <w:pStyle w:val="Caption"/>
        <w:keepNext/>
        <w:rPr>
          <w:sz w:val="20"/>
        </w:rPr>
      </w:pPr>
      <w:bookmarkStart w:id="19" w:name="_Toc454302986"/>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13</w:t>
      </w:r>
      <w:r w:rsidRPr="00581E3C">
        <w:rPr>
          <w:sz w:val="20"/>
        </w:rPr>
        <w:fldChar w:fldCharType="end"/>
      </w:r>
      <w:r w:rsidRPr="00581E3C">
        <w:rPr>
          <w:sz w:val="20"/>
        </w:rPr>
        <w:t xml:space="preserve"> Destroy</w:t>
      </w:r>
      <w:bookmarkEnd w:id="19"/>
    </w:p>
    <w:tbl>
      <w:tblPr>
        <w:tblStyle w:val="TableGrid"/>
        <w:tblW w:w="0" w:type="auto"/>
        <w:tblLook w:val="04A0" w:firstRow="1" w:lastRow="0" w:firstColumn="1" w:lastColumn="0" w:noHBand="0" w:noVBand="1"/>
      </w:tblPr>
      <w:tblGrid>
        <w:gridCol w:w="9016"/>
      </w:tblGrid>
      <w:tr w:rsidR="009F1939" w:rsidTr="00A35317">
        <w:tc>
          <w:tcPr>
            <w:tcW w:w="9016" w:type="dxa"/>
          </w:tcPr>
          <w:p w:rsidR="009F1939" w:rsidRPr="00770191" w:rsidRDefault="00825503" w:rsidP="00A35317">
            <w:pPr>
              <w:rPr>
                <w:noProof/>
              </w:rPr>
            </w:pPr>
            <w:r>
              <w:rPr>
                <w:noProof/>
                <w:sz w:val="20"/>
              </w:rPr>
              <w:t>destroy</w:t>
            </w:r>
            <w:r w:rsidR="009F1939">
              <w:rPr>
                <w:noProof/>
              </w:rPr>
              <w:t>()</w:t>
            </w:r>
          </w:p>
        </w:tc>
      </w:tr>
      <w:tr w:rsidR="009F1939" w:rsidTr="00A35317">
        <w:tc>
          <w:tcPr>
            <w:tcW w:w="9016" w:type="dxa"/>
          </w:tcPr>
          <w:p w:rsidR="009F1939" w:rsidRPr="009F1939" w:rsidRDefault="009F1939" w:rsidP="009F1939">
            <w:pPr>
              <w:rPr>
                <w:noProof/>
                <w:lang w:val="id-ID"/>
              </w:rPr>
            </w:pPr>
            <w:r>
              <w:rPr>
                <w:noProof/>
                <w:lang w:val="id-ID"/>
              </w:rPr>
              <w:t xml:space="preserve">  </w:t>
            </w:r>
            <w:r w:rsidRPr="009F1939">
              <w:rPr>
                <w:noProof/>
                <w:lang w:val="id-ID"/>
              </w:rPr>
              <w:t>void destroy() {</w:t>
            </w:r>
          </w:p>
          <w:p w:rsidR="009F1939" w:rsidRPr="009F1939" w:rsidRDefault="009F1939" w:rsidP="009F1939">
            <w:pPr>
              <w:rPr>
                <w:noProof/>
                <w:lang w:val="id-ID"/>
              </w:rPr>
            </w:pPr>
            <w:r w:rsidRPr="009F1939">
              <w:rPr>
                <w:noProof/>
                <w:lang w:val="id-ID"/>
              </w:rPr>
              <w:t xml:space="preserve">        Keyboard.destroy();</w:t>
            </w:r>
          </w:p>
          <w:p w:rsidR="009F1939" w:rsidRPr="009F1939" w:rsidRDefault="009F1939" w:rsidP="009F1939">
            <w:pPr>
              <w:rPr>
                <w:noProof/>
                <w:lang w:val="id-ID"/>
              </w:rPr>
            </w:pPr>
            <w:r w:rsidRPr="009F1939">
              <w:rPr>
                <w:noProof/>
                <w:lang w:val="id-ID"/>
              </w:rPr>
              <w:t xml:space="preserve">        Mouse.destroy();</w:t>
            </w:r>
          </w:p>
          <w:p w:rsidR="009F1939" w:rsidRPr="009F1939" w:rsidRDefault="009F1939" w:rsidP="009F1939">
            <w:pPr>
              <w:rPr>
                <w:noProof/>
                <w:lang w:val="id-ID"/>
              </w:rPr>
            </w:pPr>
            <w:r w:rsidRPr="009F1939">
              <w:rPr>
                <w:noProof/>
                <w:lang w:val="id-ID"/>
              </w:rPr>
              <w:t xml:space="preserve">        Display.destroy();</w:t>
            </w:r>
          </w:p>
          <w:p w:rsidR="009F1939" w:rsidRDefault="009F1939" w:rsidP="009F1939">
            <w:pPr>
              <w:rPr>
                <w:noProof/>
                <w:lang w:val="id-ID"/>
              </w:rPr>
            </w:pPr>
            <w:r w:rsidRPr="009F1939">
              <w:rPr>
                <w:noProof/>
                <w:lang w:val="id-ID"/>
              </w:rPr>
              <w:t xml:space="preserve">    }</w:t>
            </w:r>
          </w:p>
          <w:p w:rsidR="009F1939" w:rsidRDefault="009F1939" w:rsidP="00A35317">
            <w:pPr>
              <w:rPr>
                <w:noProof/>
                <w:lang w:val="id-ID"/>
              </w:rPr>
            </w:pPr>
          </w:p>
        </w:tc>
      </w:tr>
    </w:tbl>
    <w:p w:rsidR="00825503" w:rsidRPr="00770191" w:rsidRDefault="00825503" w:rsidP="00825503">
      <w:pPr>
        <w:pStyle w:val="Caption"/>
        <w:keepNext/>
        <w:tabs>
          <w:tab w:val="right" w:pos="9026"/>
        </w:tabs>
        <w:rPr>
          <w:sz w:val="20"/>
        </w:rPr>
      </w:pPr>
      <w:r>
        <w:rPr>
          <w:sz w:val="20"/>
        </w:rPr>
        <w:tab/>
      </w:r>
    </w:p>
    <w:p w:rsidR="00581E3C" w:rsidRPr="00581E3C" w:rsidRDefault="00581E3C" w:rsidP="00581E3C">
      <w:pPr>
        <w:pStyle w:val="Caption"/>
        <w:keepNext/>
        <w:rPr>
          <w:sz w:val="20"/>
        </w:rPr>
      </w:pPr>
      <w:bookmarkStart w:id="20" w:name="_Toc454302987"/>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14</w:t>
      </w:r>
      <w:r w:rsidRPr="00581E3C">
        <w:rPr>
          <w:sz w:val="20"/>
        </w:rPr>
        <w:fldChar w:fldCharType="end"/>
      </w:r>
      <w:r w:rsidRPr="00581E3C">
        <w:rPr>
          <w:sz w:val="20"/>
        </w:rPr>
        <w:t xml:space="preserve"> Update FPS</w:t>
      </w:r>
      <w:bookmarkEnd w:id="20"/>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sidRPr="00825503">
              <w:rPr>
                <w:noProof/>
                <w:lang w:val="id-ID"/>
              </w:rPr>
              <w:t>updateFPS()</w:t>
            </w:r>
          </w:p>
        </w:tc>
      </w:tr>
      <w:tr w:rsidR="00825503" w:rsidTr="00A35317">
        <w:tc>
          <w:tcPr>
            <w:tcW w:w="9016" w:type="dxa"/>
          </w:tcPr>
          <w:p w:rsidR="00825503" w:rsidRPr="00825503" w:rsidRDefault="00825503" w:rsidP="00825503">
            <w:pPr>
              <w:rPr>
                <w:noProof/>
                <w:lang w:val="id-ID"/>
              </w:rPr>
            </w:pPr>
            <w:r>
              <w:rPr>
                <w:noProof/>
                <w:lang w:val="id-ID"/>
              </w:rPr>
              <w:t xml:space="preserve">  </w:t>
            </w:r>
            <w:r w:rsidRPr="00825503">
              <w:rPr>
                <w:noProof/>
                <w:lang w:val="id-ID"/>
              </w:rPr>
              <w:t>private static void updateFPS() {</w:t>
            </w:r>
          </w:p>
          <w:p w:rsidR="00825503" w:rsidRPr="00825503" w:rsidRDefault="00825503" w:rsidP="00825503">
            <w:pPr>
              <w:rPr>
                <w:noProof/>
                <w:lang w:val="id-ID"/>
              </w:rPr>
            </w:pPr>
            <w:r w:rsidRPr="00825503">
              <w:rPr>
                <w:noProof/>
                <w:lang w:val="id-ID"/>
              </w:rPr>
              <w:t xml:space="preserve">        if (getTime() - lastFPS &gt; 1000) {</w:t>
            </w:r>
          </w:p>
          <w:p w:rsidR="00825503" w:rsidRPr="00825503" w:rsidRDefault="00825503" w:rsidP="00825503">
            <w:pPr>
              <w:rPr>
                <w:noProof/>
                <w:lang w:val="id-ID"/>
              </w:rPr>
            </w:pPr>
            <w:r w:rsidRPr="00825503">
              <w:rPr>
                <w:noProof/>
                <w:lang w:val="id-ID"/>
              </w:rPr>
              <w:t xml:space="preserve">            if (printFPS) {</w:t>
            </w:r>
          </w:p>
          <w:p w:rsidR="00825503" w:rsidRPr="00825503" w:rsidRDefault="00825503" w:rsidP="00825503">
            <w:pPr>
              <w:rPr>
                <w:noProof/>
                <w:lang w:val="id-ID"/>
              </w:rPr>
            </w:pPr>
            <w:r w:rsidRPr="00825503">
              <w:rPr>
                <w:noProof/>
                <w:lang w:val="id-ID"/>
              </w:rPr>
              <w:t xml:space="preserve">                System.out.println("FPS: " + fps);</w:t>
            </w:r>
          </w:p>
          <w:p w:rsidR="00825503" w:rsidRPr="00825503" w:rsidRDefault="00825503" w:rsidP="00825503">
            <w:pPr>
              <w:rPr>
                <w:noProof/>
                <w:lang w:val="id-ID"/>
              </w:rPr>
            </w:pPr>
            <w:r w:rsidRPr="00825503">
              <w:rPr>
                <w:noProof/>
                <w:lang w:val="id-ID"/>
              </w:rPr>
              <w:t xml:space="preserve">            }</w:t>
            </w:r>
          </w:p>
          <w:p w:rsidR="00825503" w:rsidRPr="00825503" w:rsidRDefault="00825503" w:rsidP="00825503">
            <w:pPr>
              <w:rPr>
                <w:noProof/>
                <w:lang w:val="id-ID"/>
              </w:rPr>
            </w:pPr>
            <w:r w:rsidRPr="00825503">
              <w:rPr>
                <w:noProof/>
                <w:lang w:val="id-ID"/>
              </w:rPr>
              <w:t xml:space="preserve">            fps = 0;</w:t>
            </w:r>
          </w:p>
          <w:p w:rsidR="00825503" w:rsidRPr="00825503" w:rsidRDefault="00825503" w:rsidP="00825503">
            <w:pPr>
              <w:rPr>
                <w:noProof/>
                <w:lang w:val="id-ID"/>
              </w:rPr>
            </w:pPr>
            <w:r w:rsidRPr="00825503">
              <w:rPr>
                <w:noProof/>
                <w:lang w:val="id-ID"/>
              </w:rPr>
              <w:t xml:space="preserve">            lastFPS += 1000;</w:t>
            </w:r>
          </w:p>
          <w:p w:rsidR="00825503" w:rsidRPr="00825503" w:rsidRDefault="00825503" w:rsidP="00825503">
            <w:pPr>
              <w:rPr>
                <w:noProof/>
                <w:lang w:val="id-ID"/>
              </w:rPr>
            </w:pPr>
            <w:r w:rsidRPr="00825503">
              <w:rPr>
                <w:noProof/>
                <w:lang w:val="id-ID"/>
              </w:rPr>
              <w:t xml:space="preserve">        }</w:t>
            </w:r>
          </w:p>
          <w:p w:rsidR="00825503" w:rsidRPr="00825503" w:rsidRDefault="00825503" w:rsidP="00825503">
            <w:pPr>
              <w:rPr>
                <w:noProof/>
                <w:lang w:val="id-ID"/>
              </w:rPr>
            </w:pPr>
            <w:r w:rsidRPr="00825503">
              <w:rPr>
                <w:noProof/>
                <w:lang w:val="id-ID"/>
              </w:rPr>
              <w:t xml:space="preserve">        fps++;</w:t>
            </w:r>
          </w:p>
          <w:p w:rsidR="00825503" w:rsidRDefault="00825503" w:rsidP="00825503">
            <w:pPr>
              <w:rPr>
                <w:noProof/>
                <w:lang w:val="id-ID"/>
              </w:rPr>
            </w:pPr>
            <w:r w:rsidRPr="00825503">
              <w:rPr>
                <w:noProof/>
                <w:lang w:val="id-ID"/>
              </w:rPr>
              <w:t xml:space="preserve">    }</w:t>
            </w:r>
          </w:p>
        </w:tc>
      </w:tr>
    </w:tbl>
    <w:p w:rsidR="00825503" w:rsidRPr="00770191" w:rsidRDefault="00825503" w:rsidP="00825503">
      <w:pPr>
        <w:pStyle w:val="Caption"/>
        <w:keepNext/>
        <w:tabs>
          <w:tab w:val="right" w:pos="9026"/>
        </w:tabs>
        <w:rPr>
          <w:sz w:val="20"/>
        </w:rPr>
      </w:pPr>
      <w:r>
        <w:rPr>
          <w:sz w:val="20"/>
        </w:rPr>
        <w:tab/>
      </w:r>
    </w:p>
    <w:p w:rsidR="00581E3C" w:rsidRPr="00581E3C" w:rsidRDefault="00581E3C" w:rsidP="00581E3C">
      <w:pPr>
        <w:pStyle w:val="Caption"/>
        <w:keepNext/>
        <w:rPr>
          <w:sz w:val="20"/>
        </w:rPr>
      </w:pPr>
      <w:bookmarkStart w:id="21" w:name="_Toc454302988"/>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15</w:t>
      </w:r>
      <w:r w:rsidRPr="00581E3C">
        <w:rPr>
          <w:sz w:val="20"/>
        </w:rPr>
        <w:fldChar w:fldCharType="end"/>
      </w:r>
      <w:r w:rsidRPr="00581E3C">
        <w:rPr>
          <w:sz w:val="20"/>
        </w:rPr>
        <w:t xml:space="preserve"> get Delta</w:t>
      </w:r>
      <w:bookmarkEnd w:id="21"/>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sidRPr="00825503">
              <w:rPr>
                <w:noProof/>
                <w:lang w:val="id-ID"/>
              </w:rPr>
              <w:t>getDelta</w:t>
            </w:r>
          </w:p>
        </w:tc>
      </w:tr>
      <w:tr w:rsidR="00825503" w:rsidTr="00A35317">
        <w:tc>
          <w:tcPr>
            <w:tcW w:w="9016" w:type="dxa"/>
          </w:tcPr>
          <w:p w:rsidR="00825503" w:rsidRPr="00825503" w:rsidRDefault="00825503" w:rsidP="00825503">
            <w:pPr>
              <w:rPr>
                <w:noProof/>
                <w:lang w:val="id-ID"/>
              </w:rPr>
            </w:pPr>
            <w:r>
              <w:rPr>
                <w:noProof/>
                <w:lang w:val="id-ID"/>
              </w:rPr>
              <w:t xml:space="preserve"> </w:t>
            </w:r>
            <w:r w:rsidRPr="00825503">
              <w:rPr>
                <w:noProof/>
                <w:lang w:val="id-ID"/>
              </w:rPr>
              <w:t>private static int getDelta() {</w:t>
            </w:r>
          </w:p>
          <w:p w:rsidR="00825503" w:rsidRPr="00825503" w:rsidRDefault="00825503" w:rsidP="00825503">
            <w:pPr>
              <w:rPr>
                <w:noProof/>
                <w:lang w:val="id-ID"/>
              </w:rPr>
            </w:pPr>
            <w:r w:rsidRPr="00825503">
              <w:rPr>
                <w:noProof/>
                <w:lang w:val="id-ID"/>
              </w:rPr>
              <w:t xml:space="preserve">        long currentTime = getTime();</w:t>
            </w:r>
          </w:p>
          <w:p w:rsidR="00825503" w:rsidRPr="00825503" w:rsidRDefault="00825503" w:rsidP="00825503">
            <w:pPr>
              <w:rPr>
                <w:noProof/>
                <w:lang w:val="id-ID"/>
              </w:rPr>
            </w:pPr>
            <w:r w:rsidRPr="00825503">
              <w:rPr>
                <w:noProof/>
                <w:lang w:val="id-ID"/>
              </w:rPr>
              <w:t xml:space="preserve">        int delta = (int) (currentTime - lastFrame);</w:t>
            </w:r>
          </w:p>
          <w:p w:rsidR="00825503" w:rsidRPr="00825503" w:rsidRDefault="00825503" w:rsidP="00825503">
            <w:pPr>
              <w:rPr>
                <w:noProof/>
                <w:lang w:val="id-ID"/>
              </w:rPr>
            </w:pPr>
            <w:r w:rsidRPr="00825503">
              <w:rPr>
                <w:noProof/>
                <w:lang w:val="id-ID"/>
              </w:rPr>
              <w:t xml:space="preserve">        lastFrame = getTime();</w:t>
            </w:r>
          </w:p>
          <w:p w:rsidR="00825503" w:rsidRPr="00825503" w:rsidRDefault="00825503" w:rsidP="00825503">
            <w:pPr>
              <w:rPr>
                <w:noProof/>
                <w:lang w:val="id-ID"/>
              </w:rPr>
            </w:pPr>
            <w:r w:rsidRPr="00825503">
              <w:rPr>
                <w:noProof/>
                <w:lang w:val="id-ID"/>
              </w:rPr>
              <w:t xml:space="preserve">        return delta;</w:t>
            </w:r>
          </w:p>
          <w:p w:rsidR="00825503" w:rsidRDefault="00825503" w:rsidP="00825503">
            <w:pPr>
              <w:rPr>
                <w:noProof/>
                <w:lang w:val="id-ID"/>
              </w:rPr>
            </w:pPr>
            <w:r w:rsidRPr="00825503">
              <w:rPr>
                <w:noProof/>
                <w:lang w:val="id-ID"/>
              </w:rPr>
              <w:t xml:space="preserve">    }</w:t>
            </w:r>
          </w:p>
        </w:tc>
      </w:tr>
    </w:tbl>
    <w:p w:rsidR="00825503" w:rsidRPr="00770191" w:rsidRDefault="00825503" w:rsidP="00825503">
      <w:pPr>
        <w:pStyle w:val="Caption"/>
        <w:keepNext/>
        <w:tabs>
          <w:tab w:val="right" w:pos="9026"/>
        </w:tabs>
        <w:rPr>
          <w:sz w:val="20"/>
        </w:rPr>
      </w:pPr>
      <w:r>
        <w:rPr>
          <w:sz w:val="20"/>
        </w:rPr>
        <w:lastRenderedPageBreak/>
        <w:tab/>
      </w:r>
    </w:p>
    <w:p w:rsidR="00581E3C" w:rsidRPr="00581E3C" w:rsidRDefault="00581E3C" w:rsidP="00581E3C">
      <w:pPr>
        <w:pStyle w:val="Caption"/>
        <w:keepNext/>
        <w:rPr>
          <w:sz w:val="20"/>
        </w:rPr>
      </w:pPr>
      <w:bookmarkStart w:id="22" w:name="_Toc454302989"/>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16</w:t>
      </w:r>
      <w:r w:rsidRPr="00581E3C">
        <w:rPr>
          <w:sz w:val="20"/>
        </w:rPr>
        <w:fldChar w:fldCharType="end"/>
      </w:r>
      <w:r w:rsidRPr="00581E3C">
        <w:rPr>
          <w:sz w:val="20"/>
        </w:rPr>
        <w:t xml:space="preserve"> get Time</w:t>
      </w:r>
      <w:bookmarkEnd w:id="22"/>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sidRPr="00825503">
              <w:rPr>
                <w:noProof/>
                <w:lang w:val="id-ID"/>
              </w:rPr>
              <w:t>getTime()</w:t>
            </w:r>
          </w:p>
        </w:tc>
      </w:tr>
      <w:tr w:rsidR="00825503" w:rsidTr="00A35317">
        <w:tc>
          <w:tcPr>
            <w:tcW w:w="9016" w:type="dxa"/>
          </w:tcPr>
          <w:p w:rsidR="00825503" w:rsidRPr="00825503" w:rsidRDefault="00825503" w:rsidP="00825503">
            <w:pPr>
              <w:rPr>
                <w:noProof/>
                <w:lang w:val="id-ID"/>
              </w:rPr>
            </w:pPr>
            <w:r w:rsidRPr="00825503">
              <w:rPr>
                <w:noProof/>
                <w:lang w:val="id-ID"/>
              </w:rPr>
              <w:t>private static long getTime() {</w:t>
            </w:r>
          </w:p>
          <w:p w:rsidR="00825503" w:rsidRPr="00825503" w:rsidRDefault="00825503" w:rsidP="00825503">
            <w:pPr>
              <w:rPr>
                <w:noProof/>
                <w:lang w:val="id-ID"/>
              </w:rPr>
            </w:pPr>
            <w:r w:rsidRPr="00825503">
              <w:rPr>
                <w:noProof/>
                <w:lang w:val="id-ID"/>
              </w:rPr>
              <w:t xml:space="preserve">        return (Sys.getTime() * 1000) / Sys.getTimerResolution();</w:t>
            </w:r>
          </w:p>
          <w:p w:rsidR="00825503" w:rsidRDefault="00825503" w:rsidP="00825503">
            <w:pPr>
              <w:rPr>
                <w:noProof/>
                <w:lang w:val="id-ID"/>
              </w:rPr>
            </w:pPr>
            <w:r w:rsidRPr="00825503">
              <w:rPr>
                <w:noProof/>
                <w:lang w:val="id-ID"/>
              </w:rPr>
              <w:t xml:space="preserve">    }</w:t>
            </w:r>
          </w:p>
        </w:tc>
      </w:tr>
    </w:tbl>
    <w:p w:rsidR="00825503" w:rsidRPr="00770191" w:rsidRDefault="00825503" w:rsidP="00825503">
      <w:pPr>
        <w:pStyle w:val="Caption"/>
        <w:keepNext/>
        <w:tabs>
          <w:tab w:val="right" w:pos="9026"/>
        </w:tabs>
        <w:rPr>
          <w:sz w:val="20"/>
        </w:rPr>
      </w:pPr>
      <w:r>
        <w:rPr>
          <w:sz w:val="20"/>
        </w:rPr>
        <w:tab/>
      </w:r>
    </w:p>
    <w:p w:rsidR="00581E3C" w:rsidRPr="00581E3C" w:rsidRDefault="00581E3C" w:rsidP="00581E3C">
      <w:pPr>
        <w:pStyle w:val="Caption"/>
        <w:keepNext/>
        <w:rPr>
          <w:sz w:val="20"/>
        </w:rPr>
      </w:pPr>
      <w:bookmarkStart w:id="23" w:name="_Toc454302990"/>
      <w:r w:rsidRPr="00581E3C">
        <w:rPr>
          <w:sz w:val="20"/>
        </w:rPr>
        <w:t xml:space="preserve">Table </w:t>
      </w:r>
      <w:r w:rsidRPr="00581E3C">
        <w:rPr>
          <w:sz w:val="20"/>
        </w:rPr>
        <w:fldChar w:fldCharType="begin"/>
      </w:r>
      <w:r w:rsidRPr="00581E3C">
        <w:rPr>
          <w:sz w:val="20"/>
        </w:rPr>
        <w:instrText xml:space="preserve"> SEQ Table \* ARABIC </w:instrText>
      </w:r>
      <w:r w:rsidRPr="00581E3C">
        <w:rPr>
          <w:sz w:val="20"/>
        </w:rPr>
        <w:fldChar w:fldCharType="separate"/>
      </w:r>
      <w:r w:rsidR="00673FA3">
        <w:rPr>
          <w:noProof/>
          <w:sz w:val="20"/>
        </w:rPr>
        <w:t>17</w:t>
      </w:r>
      <w:r w:rsidRPr="00581E3C">
        <w:rPr>
          <w:sz w:val="20"/>
        </w:rPr>
        <w:fldChar w:fldCharType="end"/>
      </w:r>
      <w:r w:rsidRPr="00581E3C">
        <w:rPr>
          <w:sz w:val="20"/>
        </w:rPr>
        <w:t xml:space="preserve"> Create</w:t>
      </w:r>
      <w:bookmarkEnd w:id="23"/>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Pr>
                <w:noProof/>
              </w:rPr>
              <w:t>create</w:t>
            </w:r>
            <w:r w:rsidRPr="00825503">
              <w:rPr>
                <w:noProof/>
                <w:lang w:val="id-ID"/>
              </w:rPr>
              <w:t>()</w:t>
            </w:r>
          </w:p>
        </w:tc>
      </w:tr>
      <w:tr w:rsidR="00825503" w:rsidTr="00A35317">
        <w:tc>
          <w:tcPr>
            <w:tcW w:w="9016" w:type="dxa"/>
          </w:tcPr>
          <w:p w:rsidR="00825503" w:rsidRPr="00825503" w:rsidRDefault="00825503" w:rsidP="00825503">
            <w:pPr>
              <w:rPr>
                <w:noProof/>
                <w:lang w:val="id-ID"/>
              </w:rPr>
            </w:pPr>
            <w:r w:rsidRPr="00825503">
              <w:rPr>
                <w:noProof/>
                <w:lang w:val="id-ID"/>
              </w:rPr>
              <w:t>public void create() throws LWJGLException {</w:t>
            </w:r>
          </w:p>
          <w:p w:rsidR="00825503" w:rsidRPr="00825503" w:rsidRDefault="00825503" w:rsidP="00825503">
            <w:pPr>
              <w:rPr>
                <w:noProof/>
                <w:lang w:val="id-ID"/>
              </w:rPr>
            </w:pPr>
          </w:p>
          <w:p w:rsidR="00825503" w:rsidRPr="00825503" w:rsidRDefault="00825503" w:rsidP="00825503">
            <w:pPr>
              <w:rPr>
                <w:noProof/>
                <w:lang w:val="id-ID"/>
              </w:rPr>
            </w:pPr>
            <w:r w:rsidRPr="00825503">
              <w:rPr>
                <w:noProof/>
                <w:lang w:val="id-ID"/>
              </w:rPr>
              <w:t xml:space="preserve">        Display.setDisplayMode(new DisplayMode(DISPLAY_WIDTH, DISPLAY_HEIGHT));</w:t>
            </w:r>
          </w:p>
          <w:p w:rsidR="00825503" w:rsidRPr="00825503" w:rsidRDefault="00825503" w:rsidP="00825503">
            <w:pPr>
              <w:rPr>
                <w:noProof/>
                <w:lang w:val="id-ID"/>
              </w:rPr>
            </w:pPr>
            <w:r w:rsidRPr="00825503">
              <w:rPr>
                <w:noProof/>
                <w:lang w:val="id-ID"/>
              </w:rPr>
              <w:t xml:space="preserve">        Display.setResizable(resizable);</w:t>
            </w:r>
          </w:p>
          <w:p w:rsidR="00825503" w:rsidRPr="00825503" w:rsidRDefault="00825503" w:rsidP="00825503">
            <w:pPr>
              <w:rPr>
                <w:noProof/>
                <w:lang w:val="id-ID"/>
              </w:rPr>
            </w:pPr>
            <w:r w:rsidRPr="00825503">
              <w:rPr>
                <w:noProof/>
                <w:lang w:val="id-ID"/>
              </w:rPr>
              <w:t xml:space="preserve">        Display.setTitle("Labyrinth");</w:t>
            </w:r>
          </w:p>
          <w:p w:rsidR="00825503" w:rsidRPr="00825503" w:rsidRDefault="00825503" w:rsidP="00825503">
            <w:pPr>
              <w:rPr>
                <w:noProof/>
                <w:lang w:val="id-ID"/>
              </w:rPr>
            </w:pPr>
            <w:r w:rsidRPr="00825503">
              <w:rPr>
                <w:noProof/>
                <w:lang w:val="id-ID"/>
              </w:rPr>
              <w:t xml:space="preserve">        Display.create();</w:t>
            </w:r>
          </w:p>
          <w:p w:rsidR="00825503" w:rsidRPr="00825503" w:rsidRDefault="00825503" w:rsidP="00825503">
            <w:pPr>
              <w:rPr>
                <w:noProof/>
                <w:lang w:val="id-ID"/>
              </w:rPr>
            </w:pPr>
          </w:p>
          <w:p w:rsidR="00825503" w:rsidRPr="00825503" w:rsidRDefault="00825503" w:rsidP="00825503">
            <w:pPr>
              <w:rPr>
                <w:noProof/>
                <w:lang w:val="id-ID"/>
              </w:rPr>
            </w:pPr>
            <w:r w:rsidRPr="00825503">
              <w:rPr>
                <w:noProof/>
                <w:lang w:val="id-ID"/>
              </w:rPr>
              <w:t xml:space="preserve">        //Create Keyboard</w:t>
            </w:r>
          </w:p>
          <w:p w:rsidR="00825503" w:rsidRPr="00825503" w:rsidRDefault="00825503" w:rsidP="00825503">
            <w:pPr>
              <w:rPr>
                <w:noProof/>
                <w:lang w:val="id-ID"/>
              </w:rPr>
            </w:pPr>
            <w:r w:rsidRPr="00825503">
              <w:rPr>
                <w:noProof/>
                <w:lang w:val="id-ID"/>
              </w:rPr>
              <w:t xml:space="preserve">        Keyboard.create();</w:t>
            </w:r>
          </w:p>
          <w:p w:rsidR="00825503" w:rsidRPr="00825503" w:rsidRDefault="00825503" w:rsidP="00825503">
            <w:pPr>
              <w:rPr>
                <w:noProof/>
                <w:lang w:val="id-ID"/>
              </w:rPr>
            </w:pPr>
          </w:p>
          <w:p w:rsidR="00825503" w:rsidRPr="00825503" w:rsidRDefault="00825503" w:rsidP="00825503">
            <w:pPr>
              <w:rPr>
                <w:noProof/>
                <w:lang w:val="id-ID"/>
              </w:rPr>
            </w:pPr>
            <w:r w:rsidRPr="00825503">
              <w:rPr>
                <w:noProof/>
                <w:lang w:val="id-ID"/>
              </w:rPr>
              <w:t xml:space="preserve">        //Create Mouse</w:t>
            </w:r>
          </w:p>
          <w:p w:rsidR="00825503" w:rsidRPr="00825503" w:rsidRDefault="00825503" w:rsidP="00825503">
            <w:pPr>
              <w:rPr>
                <w:noProof/>
                <w:lang w:val="id-ID"/>
              </w:rPr>
            </w:pPr>
            <w:r w:rsidRPr="00825503">
              <w:rPr>
                <w:noProof/>
                <w:lang w:val="id-ID"/>
              </w:rPr>
              <w:t xml:space="preserve">        Mouse.setGrabbed(false);</w:t>
            </w:r>
          </w:p>
          <w:p w:rsidR="00825503" w:rsidRPr="00825503" w:rsidRDefault="00825503" w:rsidP="00825503">
            <w:pPr>
              <w:rPr>
                <w:noProof/>
                <w:lang w:val="id-ID"/>
              </w:rPr>
            </w:pPr>
            <w:r w:rsidRPr="00825503">
              <w:rPr>
                <w:noProof/>
                <w:lang w:val="id-ID"/>
              </w:rPr>
              <w:t xml:space="preserve">        Mouse.create();</w:t>
            </w:r>
          </w:p>
          <w:p w:rsidR="00825503" w:rsidRPr="00825503" w:rsidRDefault="00825503" w:rsidP="00825503">
            <w:pPr>
              <w:rPr>
                <w:noProof/>
                <w:lang w:val="id-ID"/>
              </w:rPr>
            </w:pPr>
          </w:p>
          <w:p w:rsidR="00825503" w:rsidRPr="00825503" w:rsidRDefault="00825503" w:rsidP="00825503">
            <w:pPr>
              <w:rPr>
                <w:noProof/>
                <w:lang w:val="id-ID"/>
              </w:rPr>
            </w:pPr>
            <w:r w:rsidRPr="00825503">
              <w:rPr>
                <w:noProof/>
                <w:lang w:val="id-ID"/>
              </w:rPr>
              <w:t xml:space="preserve">        initGL();</w:t>
            </w:r>
          </w:p>
          <w:p w:rsidR="00825503" w:rsidRPr="00825503" w:rsidRDefault="00825503" w:rsidP="00825503">
            <w:pPr>
              <w:rPr>
                <w:noProof/>
                <w:lang w:val="id-ID"/>
              </w:rPr>
            </w:pPr>
            <w:r w:rsidRPr="00825503">
              <w:rPr>
                <w:noProof/>
                <w:lang w:val="id-ID"/>
              </w:rPr>
              <w:t xml:space="preserve">        resizeGL();</w:t>
            </w:r>
          </w:p>
          <w:p w:rsidR="00825503" w:rsidRDefault="00825503" w:rsidP="00825503">
            <w:pPr>
              <w:rPr>
                <w:noProof/>
                <w:lang w:val="id-ID"/>
              </w:rPr>
            </w:pPr>
            <w:r w:rsidRPr="00825503">
              <w:rPr>
                <w:noProof/>
                <w:lang w:val="id-ID"/>
              </w:rPr>
              <w:t xml:space="preserve">    }</w:t>
            </w:r>
          </w:p>
        </w:tc>
      </w:tr>
    </w:tbl>
    <w:p w:rsidR="00A35317" w:rsidRPr="00770191" w:rsidRDefault="00A35317" w:rsidP="00A35317">
      <w:pPr>
        <w:pStyle w:val="Caption"/>
        <w:keepNext/>
        <w:tabs>
          <w:tab w:val="right" w:pos="9026"/>
        </w:tabs>
        <w:rPr>
          <w:sz w:val="20"/>
        </w:rPr>
      </w:pPr>
      <w:r>
        <w:rPr>
          <w:sz w:val="20"/>
        </w:rPr>
        <w:tab/>
      </w:r>
    </w:p>
    <w:p w:rsidR="00673FA3" w:rsidRPr="00673FA3" w:rsidRDefault="00673FA3" w:rsidP="00673FA3">
      <w:pPr>
        <w:pStyle w:val="Caption"/>
        <w:keepNext/>
        <w:rPr>
          <w:sz w:val="20"/>
        </w:rPr>
      </w:pPr>
      <w:bookmarkStart w:id="24" w:name="_Toc454302991"/>
      <w:r w:rsidRPr="00673FA3">
        <w:rPr>
          <w:sz w:val="20"/>
        </w:rPr>
        <w:t xml:space="preserve">Table </w:t>
      </w:r>
      <w:r w:rsidRPr="00673FA3">
        <w:rPr>
          <w:sz w:val="20"/>
        </w:rPr>
        <w:fldChar w:fldCharType="begin"/>
      </w:r>
      <w:r w:rsidRPr="00673FA3">
        <w:rPr>
          <w:sz w:val="20"/>
        </w:rPr>
        <w:instrText xml:space="preserve"> SEQ Table \* ARABIC </w:instrText>
      </w:r>
      <w:r w:rsidRPr="00673FA3">
        <w:rPr>
          <w:sz w:val="20"/>
        </w:rPr>
        <w:fldChar w:fldCharType="separate"/>
      </w:r>
      <w:r>
        <w:rPr>
          <w:noProof/>
          <w:sz w:val="20"/>
        </w:rPr>
        <w:t>18</w:t>
      </w:r>
      <w:r w:rsidRPr="00673FA3">
        <w:rPr>
          <w:sz w:val="20"/>
        </w:rPr>
        <w:fldChar w:fldCharType="end"/>
      </w:r>
      <w:r w:rsidRPr="00673FA3">
        <w:rPr>
          <w:sz w:val="20"/>
        </w:rPr>
        <w:t xml:space="preserve"> </w:t>
      </w:r>
      <w:proofErr w:type="spellStart"/>
      <w:r w:rsidRPr="00673FA3">
        <w:rPr>
          <w:sz w:val="20"/>
        </w:rPr>
        <w:t>initGL</w:t>
      </w:r>
      <w:bookmarkEnd w:id="24"/>
      <w:proofErr w:type="spellEnd"/>
    </w:p>
    <w:tbl>
      <w:tblPr>
        <w:tblStyle w:val="TableGrid"/>
        <w:tblW w:w="0" w:type="auto"/>
        <w:tblLook w:val="04A0" w:firstRow="1" w:lastRow="0" w:firstColumn="1" w:lastColumn="0" w:noHBand="0" w:noVBand="1"/>
      </w:tblPr>
      <w:tblGrid>
        <w:gridCol w:w="9016"/>
      </w:tblGrid>
      <w:tr w:rsidR="00A35317" w:rsidTr="00A35317">
        <w:tc>
          <w:tcPr>
            <w:tcW w:w="9016" w:type="dxa"/>
          </w:tcPr>
          <w:p w:rsidR="00A35317" w:rsidRPr="00770191" w:rsidRDefault="00A82A14" w:rsidP="00A35317">
            <w:pPr>
              <w:rPr>
                <w:noProof/>
              </w:rPr>
            </w:pPr>
            <w:r>
              <w:rPr>
                <w:noProof/>
              </w:rPr>
              <w:t>initGL()</w:t>
            </w:r>
          </w:p>
        </w:tc>
      </w:tr>
      <w:tr w:rsidR="00A35317" w:rsidTr="00A35317">
        <w:tc>
          <w:tcPr>
            <w:tcW w:w="9016" w:type="dxa"/>
          </w:tcPr>
          <w:p w:rsidR="00A82A14" w:rsidRPr="00A82A14" w:rsidRDefault="00A82A14" w:rsidP="00A82A14">
            <w:pPr>
              <w:rPr>
                <w:noProof/>
                <w:lang w:val="id-ID"/>
              </w:rPr>
            </w:pPr>
            <w:r w:rsidRPr="00A82A14">
              <w:rPr>
                <w:noProof/>
                <w:lang w:val="id-ID"/>
              </w:rPr>
              <w:t>public void initGL() {</w:t>
            </w:r>
          </w:p>
          <w:p w:rsidR="00A82A14" w:rsidRPr="00A82A14" w:rsidRDefault="00A82A14" w:rsidP="00A82A14">
            <w:pPr>
              <w:rPr>
                <w:noProof/>
                <w:lang w:val="id-ID"/>
              </w:rPr>
            </w:pPr>
            <w:r w:rsidRPr="00A82A14">
              <w:rPr>
                <w:noProof/>
                <w:lang w:val="id-ID"/>
              </w:rPr>
              <w:t xml:space="preserve">        //2D Initialization</w:t>
            </w:r>
          </w:p>
          <w:p w:rsidR="00A82A14" w:rsidRPr="00A82A14" w:rsidRDefault="00A82A14" w:rsidP="00A82A14">
            <w:pPr>
              <w:rPr>
                <w:noProof/>
                <w:lang w:val="id-ID"/>
              </w:rPr>
            </w:pPr>
            <w:r w:rsidRPr="00A82A14">
              <w:rPr>
                <w:noProof/>
                <w:lang w:val="id-ID"/>
              </w:rPr>
              <w:t xml:space="preserve">        glColor3b((byte) 255, (byte) 0, (byte) 0);</w:t>
            </w:r>
          </w:p>
          <w:p w:rsidR="00A82A14" w:rsidRPr="00A82A14" w:rsidRDefault="00A82A14" w:rsidP="00A82A14">
            <w:pPr>
              <w:rPr>
                <w:noProof/>
                <w:lang w:val="id-ID"/>
              </w:rPr>
            </w:pPr>
            <w:r w:rsidRPr="00A82A14">
              <w:rPr>
                <w:noProof/>
                <w:lang w:val="id-ID"/>
              </w:rPr>
              <w:t xml:space="preserve">        glClearColor(1.0f, 1.0f, 1.0f, 0.0f);</w:t>
            </w:r>
          </w:p>
          <w:p w:rsidR="00A82A14" w:rsidRPr="00A82A14" w:rsidRDefault="00A82A14" w:rsidP="00A82A14">
            <w:pPr>
              <w:rPr>
                <w:noProof/>
                <w:lang w:val="id-ID"/>
              </w:rPr>
            </w:pPr>
          </w:p>
          <w:p w:rsidR="00A82A14" w:rsidRPr="00A82A14" w:rsidRDefault="00A82A14" w:rsidP="00A82A14">
            <w:pPr>
              <w:rPr>
                <w:noProof/>
                <w:lang w:val="id-ID"/>
              </w:rPr>
            </w:pPr>
            <w:r w:rsidRPr="00A82A14">
              <w:rPr>
                <w:noProof/>
                <w:lang w:val="id-ID"/>
              </w:rPr>
              <w:t xml:space="preserve">        IntBuffer textureIDBuffer = BufferUtils.createIntBuffer(10);</w:t>
            </w:r>
          </w:p>
          <w:p w:rsidR="00A82A14" w:rsidRPr="00A82A14" w:rsidRDefault="00A82A14" w:rsidP="00A82A14">
            <w:pPr>
              <w:rPr>
                <w:noProof/>
                <w:lang w:val="id-ID"/>
              </w:rPr>
            </w:pPr>
            <w:r w:rsidRPr="00A82A14">
              <w:rPr>
                <w:noProof/>
                <w:lang w:val="id-ID"/>
              </w:rPr>
              <w:t xml:space="preserve">        glGenTextures(textureIDBuffer);</w:t>
            </w:r>
          </w:p>
          <w:p w:rsidR="00A82A14" w:rsidRPr="00A82A14" w:rsidRDefault="00A82A14" w:rsidP="00A82A14">
            <w:pPr>
              <w:rPr>
                <w:noProof/>
                <w:lang w:val="id-ID"/>
              </w:rPr>
            </w:pPr>
            <w:r w:rsidRPr="00A82A14">
              <w:rPr>
                <w:noProof/>
                <w:lang w:val="id-ID"/>
              </w:rPr>
              <w:t xml:space="preserve">        m_texID[0] = textureIDBuffer.get(0);//Wall</w:t>
            </w:r>
          </w:p>
          <w:p w:rsidR="00A82A14" w:rsidRPr="00A82A14" w:rsidRDefault="00A82A14" w:rsidP="00A82A14">
            <w:pPr>
              <w:rPr>
                <w:noProof/>
                <w:lang w:val="id-ID"/>
              </w:rPr>
            </w:pPr>
            <w:r w:rsidRPr="00A82A14">
              <w:rPr>
                <w:noProof/>
                <w:lang w:val="id-ID"/>
              </w:rPr>
              <w:t xml:space="preserve">        m_texID[1] = textureIDBuffer.get(1);//Sky West</w:t>
            </w:r>
          </w:p>
          <w:p w:rsidR="00A82A14" w:rsidRPr="00A82A14" w:rsidRDefault="00A82A14" w:rsidP="00A82A14">
            <w:pPr>
              <w:rPr>
                <w:noProof/>
                <w:lang w:val="id-ID"/>
              </w:rPr>
            </w:pPr>
            <w:r w:rsidRPr="00A82A14">
              <w:rPr>
                <w:noProof/>
                <w:lang w:val="id-ID"/>
              </w:rPr>
              <w:t xml:space="preserve">        m_texID[2] = textureIDBuffer.get(2);//Sky East</w:t>
            </w:r>
          </w:p>
          <w:p w:rsidR="00A82A14" w:rsidRPr="00A82A14" w:rsidRDefault="00A82A14" w:rsidP="00A82A14">
            <w:pPr>
              <w:rPr>
                <w:noProof/>
                <w:lang w:val="id-ID"/>
              </w:rPr>
            </w:pPr>
            <w:r w:rsidRPr="00A82A14">
              <w:rPr>
                <w:noProof/>
                <w:lang w:val="id-ID"/>
              </w:rPr>
              <w:t xml:space="preserve">        m_texID[3] = textureIDBuffer.get(3);//Sky North</w:t>
            </w:r>
          </w:p>
          <w:p w:rsidR="00A82A14" w:rsidRPr="00A82A14" w:rsidRDefault="00A82A14" w:rsidP="00A82A14">
            <w:pPr>
              <w:rPr>
                <w:noProof/>
                <w:lang w:val="id-ID"/>
              </w:rPr>
            </w:pPr>
            <w:r w:rsidRPr="00A82A14">
              <w:rPr>
                <w:noProof/>
                <w:lang w:val="id-ID"/>
              </w:rPr>
              <w:t xml:space="preserve">        m_texID[4] = textureIDBuffer.get(4);//Sky South</w:t>
            </w:r>
          </w:p>
          <w:p w:rsidR="00A82A14" w:rsidRPr="00A82A14" w:rsidRDefault="00A82A14" w:rsidP="00A82A14">
            <w:pPr>
              <w:rPr>
                <w:noProof/>
                <w:lang w:val="id-ID"/>
              </w:rPr>
            </w:pPr>
            <w:r w:rsidRPr="00A82A14">
              <w:rPr>
                <w:noProof/>
                <w:lang w:val="id-ID"/>
              </w:rPr>
              <w:t xml:space="preserve">        m_texID[5] = textureIDBuffer.get(5);//Sky Up</w:t>
            </w:r>
          </w:p>
          <w:p w:rsidR="00A82A14" w:rsidRPr="00A82A14" w:rsidRDefault="00A82A14" w:rsidP="00A82A14">
            <w:pPr>
              <w:rPr>
                <w:noProof/>
                <w:lang w:val="id-ID"/>
              </w:rPr>
            </w:pPr>
            <w:r w:rsidRPr="00A82A14">
              <w:rPr>
                <w:noProof/>
                <w:lang w:val="id-ID"/>
              </w:rPr>
              <w:t xml:space="preserve">        m_texID[6] = textureIDBuffer.get(6);//Grass</w:t>
            </w:r>
          </w:p>
          <w:p w:rsidR="00A82A14" w:rsidRPr="00A82A14" w:rsidRDefault="00A82A14" w:rsidP="00A82A14">
            <w:pPr>
              <w:rPr>
                <w:noProof/>
                <w:lang w:val="id-ID"/>
              </w:rPr>
            </w:pPr>
            <w:r w:rsidRPr="00A82A14">
              <w:rPr>
                <w:noProof/>
                <w:lang w:val="id-ID"/>
              </w:rPr>
              <w:t xml:space="preserve">        m_texID[7] = textureIDBuffer.get(7);//Tree</w:t>
            </w:r>
          </w:p>
          <w:p w:rsidR="00A82A14" w:rsidRPr="00A82A14" w:rsidRDefault="00A82A14" w:rsidP="00A82A14">
            <w:pPr>
              <w:rPr>
                <w:noProof/>
                <w:lang w:val="id-ID"/>
              </w:rPr>
            </w:pPr>
            <w:r w:rsidRPr="00A82A14">
              <w:rPr>
                <w:noProof/>
                <w:lang w:val="id-ID"/>
              </w:rPr>
              <w:t xml:space="preserve">        // Load 1 texture</w:t>
            </w:r>
          </w:p>
          <w:p w:rsidR="00A82A14" w:rsidRPr="00A82A14" w:rsidRDefault="00A82A14" w:rsidP="00A82A14">
            <w:pPr>
              <w:rPr>
                <w:noProof/>
                <w:lang w:val="id-ID"/>
              </w:rPr>
            </w:pPr>
            <w:r w:rsidRPr="00A82A14">
              <w:rPr>
                <w:noProof/>
                <w:lang w:val="id-ID"/>
              </w:rPr>
              <w:t xml:space="preserve">        loadTexture(m_texID[0], "C:/libs/LWJGL/res/images/wall.png", false, GL_LINEAR, GL_REPEAT);</w:t>
            </w:r>
          </w:p>
          <w:p w:rsidR="00A82A14" w:rsidRPr="00A82A14" w:rsidRDefault="00A82A14" w:rsidP="00A82A14">
            <w:pPr>
              <w:rPr>
                <w:noProof/>
                <w:lang w:val="id-ID"/>
              </w:rPr>
            </w:pPr>
            <w:r w:rsidRPr="00A82A14">
              <w:rPr>
                <w:noProof/>
                <w:lang w:val="id-ID"/>
              </w:rPr>
              <w:t xml:space="preserve">        loadTexture(m_texID[1], "C:/libs/LWJGL/res/images/0.png", false, GL_LINEAR, GL_REPEAT);</w:t>
            </w:r>
          </w:p>
          <w:p w:rsidR="00A82A14" w:rsidRPr="00A82A14" w:rsidRDefault="00A82A14" w:rsidP="00A82A14">
            <w:pPr>
              <w:rPr>
                <w:noProof/>
                <w:lang w:val="id-ID"/>
              </w:rPr>
            </w:pPr>
            <w:r w:rsidRPr="00A82A14">
              <w:rPr>
                <w:noProof/>
                <w:lang w:val="id-ID"/>
              </w:rPr>
              <w:t xml:space="preserve">        loadTexture(m_texID[2], "C:/libs/LWJGL/res/images/90.png", false, GL_LINEAR, GL_REPEAT);</w:t>
            </w:r>
          </w:p>
          <w:p w:rsidR="00A82A14" w:rsidRPr="00A82A14" w:rsidRDefault="00A82A14" w:rsidP="00A82A14">
            <w:pPr>
              <w:rPr>
                <w:noProof/>
                <w:lang w:val="id-ID"/>
              </w:rPr>
            </w:pPr>
            <w:r w:rsidRPr="00A82A14">
              <w:rPr>
                <w:noProof/>
                <w:lang w:val="id-ID"/>
              </w:rPr>
              <w:t xml:space="preserve">        loadTexture(m_texID[3], "C:/libs/LWJGL/res/images/180.png", false, GL_LINEAR, GL_REPEAT);</w:t>
            </w:r>
          </w:p>
          <w:p w:rsidR="00A82A14" w:rsidRPr="00A82A14" w:rsidRDefault="00A82A14" w:rsidP="00A82A14">
            <w:pPr>
              <w:rPr>
                <w:noProof/>
                <w:lang w:val="id-ID"/>
              </w:rPr>
            </w:pPr>
            <w:r w:rsidRPr="00A82A14">
              <w:rPr>
                <w:noProof/>
                <w:lang w:val="id-ID"/>
              </w:rPr>
              <w:t xml:space="preserve">        loadTexture(m_texID[4], "C:/libs/LWJGL/res/images/270.png", false, GL_LINEAR, GL_REPEAT);</w:t>
            </w:r>
          </w:p>
          <w:p w:rsidR="00A82A14" w:rsidRPr="00A82A14" w:rsidRDefault="00A82A14" w:rsidP="00A82A14">
            <w:pPr>
              <w:rPr>
                <w:noProof/>
                <w:lang w:val="id-ID"/>
              </w:rPr>
            </w:pPr>
            <w:r w:rsidRPr="00A82A14">
              <w:rPr>
                <w:noProof/>
                <w:lang w:val="id-ID"/>
              </w:rPr>
              <w:t xml:space="preserve">        loadTexture(m_texID[5], "C:/libs/LWJGL/res/images/up.png", false, GL_LINEAR, GL_REPEAT);</w:t>
            </w:r>
          </w:p>
          <w:p w:rsidR="00A82A14" w:rsidRPr="00A82A14" w:rsidRDefault="00A82A14" w:rsidP="00A82A14">
            <w:pPr>
              <w:rPr>
                <w:noProof/>
                <w:lang w:val="id-ID"/>
              </w:rPr>
            </w:pPr>
            <w:r w:rsidRPr="00A82A14">
              <w:rPr>
                <w:noProof/>
                <w:lang w:val="id-ID"/>
              </w:rPr>
              <w:t xml:space="preserve">        loadTexture(m_texID[6], "C:/libs/LWJGL/res/images/grass.png", false, GL_LINEAR, GL_REPEAT);</w:t>
            </w:r>
          </w:p>
          <w:p w:rsidR="00A82A14" w:rsidRPr="00A82A14" w:rsidRDefault="00A82A14" w:rsidP="00A82A14">
            <w:pPr>
              <w:rPr>
                <w:noProof/>
                <w:lang w:val="id-ID"/>
              </w:rPr>
            </w:pPr>
            <w:r w:rsidRPr="00A82A14">
              <w:rPr>
                <w:noProof/>
                <w:lang w:val="id-ID"/>
              </w:rPr>
              <w:t xml:space="preserve">        loadTexture(m_texID[7], "C:/libs/LWJGL/res/images/tree.png", true, GL_LINEAR, NO_WRAP);</w:t>
            </w:r>
          </w:p>
          <w:p w:rsidR="00A35317" w:rsidRDefault="00A82A14" w:rsidP="00A82A14">
            <w:pPr>
              <w:rPr>
                <w:noProof/>
                <w:lang w:val="id-ID"/>
              </w:rPr>
            </w:pPr>
            <w:r w:rsidRPr="00A82A14">
              <w:rPr>
                <w:noProof/>
                <w:lang w:val="id-ID"/>
              </w:rPr>
              <w:t xml:space="preserve">    }</w:t>
            </w:r>
          </w:p>
        </w:tc>
      </w:tr>
    </w:tbl>
    <w:p w:rsidR="00825503" w:rsidRPr="00770191" w:rsidRDefault="00825503" w:rsidP="00825503">
      <w:pPr>
        <w:pStyle w:val="Caption"/>
        <w:keepNext/>
        <w:tabs>
          <w:tab w:val="right" w:pos="9026"/>
        </w:tabs>
        <w:rPr>
          <w:sz w:val="20"/>
        </w:rPr>
      </w:pPr>
      <w:r>
        <w:rPr>
          <w:sz w:val="20"/>
        </w:rPr>
        <w:lastRenderedPageBreak/>
        <w:tab/>
      </w:r>
    </w:p>
    <w:p w:rsidR="00673FA3" w:rsidRPr="00673FA3" w:rsidRDefault="00673FA3" w:rsidP="00673FA3">
      <w:pPr>
        <w:pStyle w:val="Caption"/>
        <w:keepNext/>
        <w:rPr>
          <w:sz w:val="20"/>
        </w:rPr>
      </w:pPr>
      <w:bookmarkStart w:id="25" w:name="_Toc454302992"/>
      <w:r w:rsidRPr="00673FA3">
        <w:rPr>
          <w:sz w:val="20"/>
        </w:rPr>
        <w:t xml:space="preserve">Table </w:t>
      </w:r>
      <w:r w:rsidRPr="00673FA3">
        <w:rPr>
          <w:sz w:val="20"/>
        </w:rPr>
        <w:fldChar w:fldCharType="begin"/>
      </w:r>
      <w:r w:rsidRPr="00673FA3">
        <w:rPr>
          <w:sz w:val="20"/>
        </w:rPr>
        <w:instrText xml:space="preserve"> SEQ Table \* ARABIC </w:instrText>
      </w:r>
      <w:r w:rsidRPr="00673FA3">
        <w:rPr>
          <w:sz w:val="20"/>
        </w:rPr>
        <w:fldChar w:fldCharType="separate"/>
      </w:r>
      <w:r>
        <w:rPr>
          <w:noProof/>
          <w:sz w:val="20"/>
        </w:rPr>
        <w:t>19</w:t>
      </w:r>
      <w:r w:rsidRPr="00673FA3">
        <w:rPr>
          <w:sz w:val="20"/>
        </w:rPr>
        <w:fldChar w:fldCharType="end"/>
      </w:r>
      <w:r w:rsidRPr="00673FA3">
        <w:rPr>
          <w:sz w:val="20"/>
        </w:rPr>
        <w:t xml:space="preserve"> main</w:t>
      </w:r>
      <w:bookmarkEnd w:id="25"/>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Pr>
                <w:noProof/>
              </w:rPr>
              <w:t>main</w:t>
            </w:r>
            <w:r w:rsidRPr="00825503">
              <w:rPr>
                <w:noProof/>
                <w:lang w:val="id-ID"/>
              </w:rPr>
              <w:t>()</w:t>
            </w:r>
          </w:p>
        </w:tc>
      </w:tr>
      <w:tr w:rsidR="00825503" w:rsidTr="00A35317">
        <w:tc>
          <w:tcPr>
            <w:tcW w:w="9016" w:type="dxa"/>
          </w:tcPr>
          <w:p w:rsidR="00825503" w:rsidRPr="00825503" w:rsidRDefault="00825503" w:rsidP="00825503">
            <w:pPr>
              <w:rPr>
                <w:noProof/>
                <w:lang w:val="id-ID"/>
              </w:rPr>
            </w:pPr>
            <w:r w:rsidRPr="00825503">
              <w:rPr>
                <w:noProof/>
                <w:lang w:val="id-ID"/>
              </w:rPr>
              <w:t>public static void main(String[] args) {</w:t>
            </w:r>
          </w:p>
          <w:p w:rsidR="00825503" w:rsidRPr="00825503" w:rsidRDefault="00825503" w:rsidP="00825503">
            <w:pPr>
              <w:rPr>
                <w:noProof/>
                <w:lang w:val="id-ID"/>
              </w:rPr>
            </w:pPr>
            <w:r w:rsidRPr="00825503">
              <w:rPr>
                <w:noProof/>
                <w:lang w:val="id-ID"/>
              </w:rPr>
              <w:t xml:space="preserve">        Labyrinth main = null;</w:t>
            </w:r>
          </w:p>
          <w:p w:rsidR="00825503" w:rsidRPr="00825503" w:rsidRDefault="00825503" w:rsidP="00825503">
            <w:pPr>
              <w:rPr>
                <w:noProof/>
                <w:lang w:val="id-ID"/>
              </w:rPr>
            </w:pPr>
            <w:r w:rsidRPr="00825503">
              <w:rPr>
                <w:noProof/>
                <w:lang w:val="id-ID"/>
              </w:rPr>
              <w:t xml:space="preserve">        try {</w:t>
            </w:r>
          </w:p>
          <w:p w:rsidR="00825503" w:rsidRPr="00825503" w:rsidRDefault="00825503" w:rsidP="00825503">
            <w:pPr>
              <w:rPr>
                <w:noProof/>
                <w:lang w:val="id-ID"/>
              </w:rPr>
            </w:pPr>
            <w:r w:rsidRPr="00825503">
              <w:rPr>
                <w:noProof/>
                <w:lang w:val="id-ID"/>
              </w:rPr>
              <w:t xml:space="preserve">            main = new Labyrinth();</w:t>
            </w:r>
          </w:p>
          <w:p w:rsidR="00825503" w:rsidRPr="00825503" w:rsidRDefault="00825503" w:rsidP="00825503">
            <w:pPr>
              <w:rPr>
                <w:noProof/>
                <w:lang w:val="id-ID"/>
              </w:rPr>
            </w:pPr>
            <w:r w:rsidRPr="00825503">
              <w:rPr>
                <w:noProof/>
                <w:lang w:val="id-ID"/>
              </w:rPr>
              <w:t xml:space="preserve">            main.create();</w:t>
            </w:r>
          </w:p>
          <w:p w:rsidR="00825503" w:rsidRPr="00825503" w:rsidRDefault="00825503" w:rsidP="00825503">
            <w:pPr>
              <w:rPr>
                <w:noProof/>
                <w:lang w:val="id-ID"/>
              </w:rPr>
            </w:pPr>
            <w:r w:rsidRPr="00825503">
              <w:rPr>
                <w:noProof/>
                <w:lang w:val="id-ID"/>
              </w:rPr>
              <w:t xml:space="preserve">            main.run();</w:t>
            </w:r>
          </w:p>
          <w:p w:rsidR="00825503" w:rsidRPr="00825503" w:rsidRDefault="00825503" w:rsidP="00825503">
            <w:pPr>
              <w:rPr>
                <w:noProof/>
                <w:lang w:val="id-ID"/>
              </w:rPr>
            </w:pPr>
            <w:r w:rsidRPr="00825503">
              <w:rPr>
                <w:noProof/>
                <w:lang w:val="id-ID"/>
              </w:rPr>
              <w:lastRenderedPageBreak/>
              <w:t xml:space="preserve">        } catch (Exception ex) {</w:t>
            </w:r>
          </w:p>
          <w:p w:rsidR="00825503" w:rsidRPr="00825503" w:rsidRDefault="00825503" w:rsidP="00825503">
            <w:pPr>
              <w:rPr>
                <w:noProof/>
                <w:lang w:val="id-ID"/>
              </w:rPr>
            </w:pPr>
            <w:r w:rsidRPr="00825503">
              <w:rPr>
                <w:noProof/>
                <w:lang w:val="id-ID"/>
              </w:rPr>
              <w:t xml:space="preserve">            LOGGER.log(Level.SEVERE, ex.toString(), ex);</w:t>
            </w:r>
          </w:p>
          <w:p w:rsidR="00825503" w:rsidRPr="00825503" w:rsidRDefault="00825503" w:rsidP="00825503">
            <w:pPr>
              <w:rPr>
                <w:noProof/>
                <w:lang w:val="id-ID"/>
              </w:rPr>
            </w:pPr>
            <w:r w:rsidRPr="00825503">
              <w:rPr>
                <w:noProof/>
                <w:lang w:val="id-ID"/>
              </w:rPr>
              <w:t xml:space="preserve">        } finally {</w:t>
            </w:r>
          </w:p>
          <w:p w:rsidR="00825503" w:rsidRPr="00825503" w:rsidRDefault="00825503" w:rsidP="00825503">
            <w:pPr>
              <w:rPr>
                <w:noProof/>
                <w:lang w:val="id-ID"/>
              </w:rPr>
            </w:pPr>
            <w:r w:rsidRPr="00825503">
              <w:rPr>
                <w:noProof/>
                <w:lang w:val="id-ID"/>
              </w:rPr>
              <w:t xml:space="preserve">            if (main != null) {</w:t>
            </w:r>
          </w:p>
          <w:p w:rsidR="00825503" w:rsidRPr="00825503" w:rsidRDefault="00825503" w:rsidP="00825503">
            <w:pPr>
              <w:rPr>
                <w:noProof/>
                <w:lang w:val="id-ID"/>
              </w:rPr>
            </w:pPr>
            <w:r w:rsidRPr="00825503">
              <w:rPr>
                <w:noProof/>
                <w:lang w:val="id-ID"/>
              </w:rPr>
              <w:t xml:space="preserve">                main.destroy();</w:t>
            </w:r>
          </w:p>
          <w:p w:rsidR="00825503" w:rsidRPr="00825503" w:rsidRDefault="00825503" w:rsidP="00825503">
            <w:pPr>
              <w:rPr>
                <w:noProof/>
                <w:lang w:val="id-ID"/>
              </w:rPr>
            </w:pPr>
            <w:r w:rsidRPr="00825503">
              <w:rPr>
                <w:noProof/>
                <w:lang w:val="id-ID"/>
              </w:rPr>
              <w:t xml:space="preserve">            }</w:t>
            </w:r>
          </w:p>
          <w:p w:rsidR="00825503" w:rsidRPr="00825503" w:rsidRDefault="00825503" w:rsidP="00825503">
            <w:pPr>
              <w:rPr>
                <w:noProof/>
                <w:lang w:val="id-ID"/>
              </w:rPr>
            </w:pPr>
            <w:r w:rsidRPr="00825503">
              <w:rPr>
                <w:noProof/>
                <w:lang w:val="id-ID"/>
              </w:rPr>
              <w:t xml:space="preserve">        }</w:t>
            </w:r>
          </w:p>
          <w:p w:rsidR="00825503" w:rsidRDefault="00825503" w:rsidP="00825503">
            <w:pPr>
              <w:rPr>
                <w:noProof/>
                <w:lang w:val="id-ID"/>
              </w:rPr>
            </w:pPr>
            <w:r w:rsidRPr="00825503">
              <w:rPr>
                <w:noProof/>
                <w:lang w:val="id-ID"/>
              </w:rPr>
              <w:t xml:space="preserve">    }</w:t>
            </w:r>
          </w:p>
        </w:tc>
      </w:tr>
    </w:tbl>
    <w:p w:rsidR="00825503" w:rsidRPr="00770191" w:rsidRDefault="00825503" w:rsidP="00825503">
      <w:pPr>
        <w:pStyle w:val="Caption"/>
        <w:keepNext/>
        <w:tabs>
          <w:tab w:val="right" w:pos="9026"/>
        </w:tabs>
        <w:rPr>
          <w:sz w:val="20"/>
        </w:rPr>
      </w:pPr>
      <w:r>
        <w:rPr>
          <w:sz w:val="20"/>
        </w:rPr>
        <w:lastRenderedPageBreak/>
        <w:tab/>
      </w:r>
    </w:p>
    <w:p w:rsidR="00673FA3" w:rsidRPr="00673FA3" w:rsidRDefault="00673FA3" w:rsidP="00673FA3">
      <w:pPr>
        <w:pStyle w:val="Caption"/>
        <w:keepNext/>
        <w:rPr>
          <w:sz w:val="20"/>
        </w:rPr>
      </w:pPr>
      <w:bookmarkStart w:id="26" w:name="_Toc454302993"/>
      <w:r w:rsidRPr="00673FA3">
        <w:rPr>
          <w:sz w:val="20"/>
        </w:rPr>
        <w:t xml:space="preserve">Table </w:t>
      </w:r>
      <w:r w:rsidRPr="00673FA3">
        <w:rPr>
          <w:sz w:val="20"/>
        </w:rPr>
        <w:fldChar w:fldCharType="begin"/>
      </w:r>
      <w:r w:rsidRPr="00673FA3">
        <w:rPr>
          <w:sz w:val="20"/>
        </w:rPr>
        <w:instrText xml:space="preserve"> SEQ Table \* ARABIC </w:instrText>
      </w:r>
      <w:r w:rsidRPr="00673FA3">
        <w:rPr>
          <w:sz w:val="20"/>
        </w:rPr>
        <w:fldChar w:fldCharType="separate"/>
      </w:r>
      <w:r w:rsidRPr="00673FA3">
        <w:rPr>
          <w:noProof/>
          <w:sz w:val="20"/>
        </w:rPr>
        <w:t>20</w:t>
      </w:r>
      <w:r w:rsidRPr="00673FA3">
        <w:rPr>
          <w:sz w:val="20"/>
        </w:rPr>
        <w:fldChar w:fldCharType="end"/>
      </w:r>
      <w:r w:rsidRPr="00673FA3">
        <w:rPr>
          <w:sz w:val="20"/>
        </w:rPr>
        <w:t xml:space="preserve"> Run</w:t>
      </w:r>
      <w:bookmarkEnd w:id="26"/>
    </w:p>
    <w:tbl>
      <w:tblPr>
        <w:tblStyle w:val="TableGrid"/>
        <w:tblW w:w="0" w:type="auto"/>
        <w:tblLook w:val="04A0" w:firstRow="1" w:lastRow="0" w:firstColumn="1" w:lastColumn="0" w:noHBand="0" w:noVBand="1"/>
      </w:tblPr>
      <w:tblGrid>
        <w:gridCol w:w="9016"/>
      </w:tblGrid>
      <w:tr w:rsidR="00825503" w:rsidTr="00A35317">
        <w:tc>
          <w:tcPr>
            <w:tcW w:w="9016" w:type="dxa"/>
          </w:tcPr>
          <w:p w:rsidR="00825503" w:rsidRPr="00770191" w:rsidRDefault="00825503" w:rsidP="00A35317">
            <w:pPr>
              <w:rPr>
                <w:noProof/>
              </w:rPr>
            </w:pPr>
            <w:r>
              <w:rPr>
                <w:noProof/>
              </w:rPr>
              <w:t>main</w:t>
            </w:r>
            <w:r w:rsidRPr="00825503">
              <w:rPr>
                <w:noProof/>
                <w:lang w:val="id-ID"/>
              </w:rPr>
              <w:t>()</w:t>
            </w:r>
          </w:p>
        </w:tc>
      </w:tr>
      <w:tr w:rsidR="00825503" w:rsidTr="00A35317">
        <w:tc>
          <w:tcPr>
            <w:tcW w:w="9016" w:type="dxa"/>
          </w:tcPr>
          <w:p w:rsidR="00825503" w:rsidRPr="00825503" w:rsidRDefault="00825503" w:rsidP="00825503">
            <w:pPr>
              <w:rPr>
                <w:noProof/>
                <w:lang w:val="id-ID"/>
              </w:rPr>
            </w:pPr>
            <w:r w:rsidRPr="00825503">
              <w:rPr>
                <w:noProof/>
                <w:lang w:val="id-ID"/>
              </w:rPr>
              <w:t>void run() {</w:t>
            </w:r>
          </w:p>
          <w:p w:rsidR="00825503" w:rsidRPr="00825503" w:rsidRDefault="00825503" w:rsidP="00825503">
            <w:pPr>
              <w:rPr>
                <w:noProof/>
                <w:lang w:val="id-ID"/>
              </w:rPr>
            </w:pPr>
            <w:r w:rsidRPr="00825503">
              <w:rPr>
                <w:noProof/>
                <w:lang w:val="id-ID"/>
              </w:rPr>
              <w:t xml:space="preserve">        while (!Display.isCloseRequested() &amp;&amp; !Keyboard.isKeyDown(Keyboard.KEY_ESCAPE)) {</w:t>
            </w:r>
          </w:p>
          <w:p w:rsidR="00825503" w:rsidRPr="00825503" w:rsidRDefault="00825503" w:rsidP="00825503">
            <w:pPr>
              <w:rPr>
                <w:noProof/>
                <w:lang w:val="id-ID"/>
              </w:rPr>
            </w:pPr>
            <w:r w:rsidRPr="00825503">
              <w:rPr>
                <w:noProof/>
                <w:lang w:val="id-ID"/>
              </w:rPr>
              <w:t xml:space="preserve">            if (Display.isVisible()) {</w:t>
            </w:r>
          </w:p>
          <w:p w:rsidR="00825503" w:rsidRPr="00825503" w:rsidRDefault="00825503" w:rsidP="00825503">
            <w:pPr>
              <w:rPr>
                <w:noProof/>
                <w:lang w:val="id-ID"/>
              </w:rPr>
            </w:pPr>
            <w:r w:rsidRPr="00825503">
              <w:rPr>
                <w:noProof/>
                <w:lang w:val="id-ID"/>
              </w:rPr>
              <w:t xml:space="preserve">                processKeyboard();</w:t>
            </w:r>
          </w:p>
          <w:p w:rsidR="00825503" w:rsidRPr="00825503" w:rsidRDefault="00825503" w:rsidP="00825503">
            <w:pPr>
              <w:rPr>
                <w:noProof/>
                <w:lang w:val="id-ID"/>
              </w:rPr>
            </w:pPr>
            <w:r w:rsidRPr="00825503">
              <w:rPr>
                <w:noProof/>
                <w:lang w:val="id-ID"/>
              </w:rPr>
              <w:t xml:space="preserve">                processMouse();</w:t>
            </w:r>
          </w:p>
          <w:p w:rsidR="00825503" w:rsidRPr="00825503" w:rsidRDefault="00825503" w:rsidP="00825503">
            <w:pPr>
              <w:rPr>
                <w:noProof/>
                <w:lang w:val="id-ID"/>
              </w:rPr>
            </w:pPr>
            <w:r w:rsidRPr="00825503">
              <w:rPr>
                <w:noProof/>
                <w:lang w:val="id-ID"/>
              </w:rPr>
              <w:t xml:space="preserve">                render();</w:t>
            </w:r>
          </w:p>
          <w:p w:rsidR="00825503" w:rsidRPr="00825503" w:rsidRDefault="00825503" w:rsidP="00825503">
            <w:pPr>
              <w:rPr>
                <w:noProof/>
                <w:lang w:val="id-ID"/>
              </w:rPr>
            </w:pPr>
            <w:r w:rsidRPr="00825503">
              <w:rPr>
                <w:noProof/>
                <w:lang w:val="id-ID"/>
              </w:rPr>
              <w:t xml:space="preserve">            }</w:t>
            </w:r>
          </w:p>
          <w:p w:rsidR="00825503" w:rsidRPr="00825503" w:rsidRDefault="00825503" w:rsidP="00825503">
            <w:pPr>
              <w:rPr>
                <w:noProof/>
                <w:lang w:val="id-ID"/>
              </w:rPr>
            </w:pPr>
            <w:r w:rsidRPr="00825503">
              <w:rPr>
                <w:noProof/>
                <w:lang w:val="id-ID"/>
              </w:rPr>
              <w:t xml:space="preserve">            Display.update();</w:t>
            </w:r>
          </w:p>
          <w:p w:rsidR="00825503" w:rsidRPr="00825503" w:rsidRDefault="00825503" w:rsidP="00825503">
            <w:pPr>
              <w:rPr>
                <w:noProof/>
                <w:lang w:val="id-ID"/>
              </w:rPr>
            </w:pPr>
            <w:r w:rsidRPr="00825503">
              <w:rPr>
                <w:noProof/>
                <w:lang w:val="id-ID"/>
              </w:rPr>
              <w:t xml:space="preserve">            Display.sync(100);</w:t>
            </w:r>
          </w:p>
          <w:p w:rsidR="00825503" w:rsidRPr="00825503" w:rsidRDefault="00825503" w:rsidP="00825503">
            <w:pPr>
              <w:rPr>
                <w:noProof/>
                <w:lang w:val="id-ID"/>
              </w:rPr>
            </w:pPr>
            <w:r w:rsidRPr="00825503">
              <w:rPr>
                <w:noProof/>
                <w:lang w:val="id-ID"/>
              </w:rPr>
              <w:t xml:space="preserve">        }</w:t>
            </w:r>
          </w:p>
          <w:p w:rsidR="00825503" w:rsidRDefault="00825503" w:rsidP="00825503">
            <w:pPr>
              <w:rPr>
                <w:noProof/>
                <w:lang w:val="id-ID"/>
              </w:rPr>
            </w:pPr>
            <w:r w:rsidRPr="00825503">
              <w:rPr>
                <w:noProof/>
                <w:lang w:val="id-ID"/>
              </w:rPr>
              <w:t xml:space="preserve">    }</w:t>
            </w:r>
          </w:p>
        </w:tc>
      </w:tr>
    </w:tbl>
    <w:p w:rsidR="00825503" w:rsidRDefault="00825503" w:rsidP="00825503">
      <w:pPr>
        <w:rPr>
          <w:lang w:val="id-ID"/>
        </w:rPr>
      </w:pPr>
    </w:p>
    <w:p w:rsidR="00825503" w:rsidRDefault="00825503" w:rsidP="00825503">
      <w:pPr>
        <w:rPr>
          <w:lang w:val="id-ID"/>
        </w:rPr>
      </w:pPr>
    </w:p>
    <w:p w:rsidR="00825503" w:rsidRDefault="00825503" w:rsidP="00825503">
      <w:pPr>
        <w:rPr>
          <w:lang w:val="id-ID"/>
        </w:rPr>
      </w:pPr>
      <w:r w:rsidRPr="00825503">
        <w:rPr>
          <w:lang w:val="id-ID"/>
        </w:rPr>
        <w:br w:type="page"/>
      </w:r>
    </w:p>
    <w:p w:rsidR="009F1939" w:rsidRDefault="009F1939" w:rsidP="009F1939">
      <w:pPr>
        <w:rPr>
          <w:rFonts w:asciiTheme="majorHAnsi" w:eastAsiaTheme="majorEastAsia" w:hAnsiTheme="majorHAnsi" w:cstheme="majorBidi"/>
          <w:caps/>
          <w:noProof/>
          <w:color w:val="099BDD" w:themeColor="text2"/>
          <w:spacing w:val="10"/>
          <w:sz w:val="52"/>
          <w:szCs w:val="52"/>
          <w:lang w:val="id-ID"/>
        </w:rPr>
      </w:pPr>
    </w:p>
    <w:p w:rsidR="00DA4853" w:rsidRPr="00FE3000" w:rsidRDefault="00963FE4">
      <w:pPr>
        <w:pStyle w:val="Title"/>
        <w:rPr>
          <w:noProof/>
        </w:rPr>
      </w:pPr>
      <w:r>
        <w:rPr>
          <w:noProof/>
        </w:rPr>
        <w:t>P</w:t>
      </w:r>
      <w:r w:rsidR="00FE3000">
        <w:rPr>
          <w:noProof/>
        </w:rPr>
        <w:t>ENDAHULUAN</w:t>
      </w:r>
    </w:p>
    <w:p w:rsidR="00DA4853" w:rsidRPr="00FE3000" w:rsidRDefault="007D08D0">
      <w:pPr>
        <w:pStyle w:val="Heading1"/>
        <w:rPr>
          <w:noProof/>
        </w:rPr>
      </w:pPr>
      <w:bookmarkStart w:id="27" w:name="_Toc451283955"/>
      <w:bookmarkStart w:id="28" w:name="_Toc452585837"/>
      <w:r>
        <w:rPr>
          <w:noProof/>
        </w:rPr>
        <w:t>LATAR BELAKANG</w:t>
      </w:r>
      <w:bookmarkEnd w:id="27"/>
      <w:bookmarkEnd w:id="28"/>
    </w:p>
    <w:p w:rsidR="00DA4853" w:rsidRDefault="00E71CDE" w:rsidP="00E71CDE">
      <w:pPr>
        <w:ind w:firstLine="720"/>
        <w:jc w:val="both"/>
      </w:pPr>
      <w:r>
        <w:rPr>
          <w:noProof/>
        </w:rPr>
        <w:t xml:space="preserve">Labirin Coban Rondo </w:t>
      </w:r>
      <w:proofErr w:type="spellStart"/>
      <w:r>
        <w:t>merupakan</w:t>
      </w:r>
      <w:proofErr w:type="spellEnd"/>
      <w:r>
        <w:t xml:space="preserve"> </w:t>
      </w:r>
      <w:proofErr w:type="spellStart"/>
      <w:proofErr w:type="gramStart"/>
      <w:r>
        <w:t>salah</w:t>
      </w:r>
      <w:proofErr w:type="spellEnd"/>
      <w:r>
        <w:t xml:space="preserve">  </w:t>
      </w:r>
      <w:proofErr w:type="spellStart"/>
      <w:r>
        <w:t>satu</w:t>
      </w:r>
      <w:proofErr w:type="spellEnd"/>
      <w:proofErr w:type="gramEnd"/>
      <w:r>
        <w:t xml:space="preserve"> </w:t>
      </w:r>
      <w:proofErr w:type="spellStart"/>
      <w:r>
        <w:t>dari</w:t>
      </w:r>
      <w:proofErr w:type="spellEnd"/>
      <w:r>
        <w:t xml:space="preserve"> </w:t>
      </w:r>
      <w:proofErr w:type="spellStart"/>
      <w:r>
        <w:t>berbagai</w:t>
      </w:r>
      <w:proofErr w:type="spellEnd"/>
      <w:r>
        <w:t xml:space="preserve"> </w:t>
      </w:r>
      <w:proofErr w:type="spellStart"/>
      <w:r>
        <w:t>wahana</w:t>
      </w:r>
      <w:proofErr w:type="spellEnd"/>
      <w:r>
        <w:t xml:space="preserve"> yang </w:t>
      </w:r>
      <w:proofErr w:type="spellStart"/>
      <w:r>
        <w:t>ada</w:t>
      </w:r>
      <w:proofErr w:type="spellEnd"/>
      <w:r>
        <w:t xml:space="preserve"> di </w:t>
      </w:r>
      <w:proofErr w:type="spellStart"/>
      <w:r>
        <w:t>kawasan</w:t>
      </w:r>
      <w:proofErr w:type="spellEnd"/>
      <w:r>
        <w:t xml:space="preserve"> </w:t>
      </w:r>
      <w:proofErr w:type="spellStart"/>
      <w:r>
        <w:t>wisata</w:t>
      </w:r>
      <w:proofErr w:type="spellEnd"/>
      <w:r>
        <w:t xml:space="preserve"> </w:t>
      </w:r>
      <w:proofErr w:type="spellStart"/>
      <w:r>
        <w:t>alam</w:t>
      </w:r>
      <w:proofErr w:type="spellEnd"/>
      <w:r>
        <w:t xml:space="preserve"> air </w:t>
      </w:r>
      <w:proofErr w:type="spellStart"/>
      <w:r>
        <w:t>terjun</w:t>
      </w:r>
      <w:proofErr w:type="spellEnd"/>
      <w:r>
        <w:t xml:space="preserve"> </w:t>
      </w:r>
      <w:proofErr w:type="spellStart"/>
      <w:r>
        <w:t>Coban</w:t>
      </w:r>
      <w:proofErr w:type="spellEnd"/>
      <w:r>
        <w:t xml:space="preserve"> Rondo, </w:t>
      </w:r>
      <w:proofErr w:type="spellStart"/>
      <w:r>
        <w:t>Labirin</w:t>
      </w:r>
      <w:proofErr w:type="spellEnd"/>
      <w:r>
        <w:t xml:space="preserve"> </w:t>
      </w:r>
      <w:proofErr w:type="spellStart"/>
      <w:r>
        <w:t>atau</w:t>
      </w:r>
      <w:proofErr w:type="spellEnd"/>
      <w:r>
        <w:t xml:space="preserve"> </w:t>
      </w:r>
      <w:proofErr w:type="spellStart"/>
      <w:r>
        <w:t>taman</w:t>
      </w:r>
      <w:proofErr w:type="spellEnd"/>
      <w:r>
        <w:t xml:space="preserve"> </w:t>
      </w:r>
      <w:proofErr w:type="spellStart"/>
      <w:r>
        <w:t>sesat</w:t>
      </w:r>
      <w:proofErr w:type="spellEnd"/>
      <w:r>
        <w:t xml:space="preserve"> </w:t>
      </w:r>
      <w:proofErr w:type="spellStart"/>
      <w:r>
        <w:t>ini</w:t>
      </w:r>
      <w:proofErr w:type="spellEnd"/>
      <w:r>
        <w:t xml:space="preserve"> </w:t>
      </w:r>
      <w:proofErr w:type="spellStart"/>
      <w:r>
        <w:t>menjadi</w:t>
      </w:r>
      <w:proofErr w:type="spellEnd"/>
      <w:r>
        <w:t xml:space="preserve"> magnet </w:t>
      </w:r>
      <w:proofErr w:type="spellStart"/>
      <w:r>
        <w:t>baru</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wisatawan</w:t>
      </w:r>
      <w:proofErr w:type="spellEnd"/>
      <w:r>
        <w:t xml:space="preserve"> </w:t>
      </w:r>
      <w:proofErr w:type="spellStart"/>
      <w:r>
        <w:t>untuk</w:t>
      </w:r>
      <w:proofErr w:type="spellEnd"/>
      <w:r>
        <w:t xml:space="preserve"> </w:t>
      </w:r>
      <w:proofErr w:type="spellStart"/>
      <w:r>
        <w:t>datang</w:t>
      </w:r>
      <w:proofErr w:type="spellEnd"/>
      <w:r>
        <w:t xml:space="preserve">. </w:t>
      </w:r>
      <w:proofErr w:type="spellStart"/>
      <w:r>
        <w:t>Letak</w:t>
      </w:r>
      <w:proofErr w:type="spellEnd"/>
      <w:r>
        <w:t xml:space="preserve"> yang </w:t>
      </w:r>
      <w:proofErr w:type="spellStart"/>
      <w:r>
        <w:t>tak</w:t>
      </w:r>
      <w:proofErr w:type="spellEnd"/>
      <w:r>
        <w:t xml:space="preserve"> </w:t>
      </w:r>
      <w:proofErr w:type="spellStart"/>
      <w:r>
        <w:t>jauh</w:t>
      </w:r>
      <w:proofErr w:type="spellEnd"/>
      <w:r>
        <w:t xml:space="preserve"> </w:t>
      </w:r>
      <w:proofErr w:type="spellStart"/>
      <w:r>
        <w:t>dari</w:t>
      </w:r>
      <w:proofErr w:type="spellEnd"/>
      <w:r>
        <w:t xml:space="preserve"> </w:t>
      </w:r>
      <w:proofErr w:type="spellStart"/>
      <w:r>
        <w:t>pintu</w:t>
      </w:r>
      <w:proofErr w:type="spellEnd"/>
      <w:r>
        <w:t xml:space="preserve"> </w:t>
      </w:r>
      <w:proofErr w:type="spellStart"/>
      <w:r>
        <w:t>masuk</w:t>
      </w:r>
      <w:proofErr w:type="spellEnd"/>
      <w:r>
        <w:t xml:space="preserve"> </w:t>
      </w:r>
      <w:proofErr w:type="spellStart"/>
      <w:r>
        <w:t>pertama</w:t>
      </w:r>
      <w:proofErr w:type="spellEnd"/>
      <w:r>
        <w:t xml:space="preserve"> </w:t>
      </w:r>
      <w:proofErr w:type="spellStart"/>
      <w:r>
        <w:t>kawasan</w:t>
      </w:r>
      <w:proofErr w:type="spellEnd"/>
      <w:r>
        <w:t xml:space="preserve"> </w:t>
      </w:r>
      <w:proofErr w:type="spellStart"/>
      <w:r>
        <w:t>hutandi</w:t>
      </w:r>
      <w:proofErr w:type="spellEnd"/>
      <w:r>
        <w:t xml:space="preserve"> </w:t>
      </w:r>
      <w:proofErr w:type="spellStart"/>
      <w:r>
        <w:t>coban</w:t>
      </w:r>
      <w:proofErr w:type="spellEnd"/>
      <w:r>
        <w:t xml:space="preserve"> rondo </w:t>
      </w:r>
      <w:proofErr w:type="spellStart"/>
      <w:r>
        <w:t>mempermudah</w:t>
      </w:r>
      <w:proofErr w:type="spellEnd"/>
      <w:r>
        <w:t xml:space="preserve"> </w:t>
      </w:r>
      <w:proofErr w:type="spellStart"/>
      <w:r>
        <w:t>bagi</w:t>
      </w:r>
      <w:proofErr w:type="spellEnd"/>
      <w:r>
        <w:t xml:space="preserve"> para </w:t>
      </w:r>
      <w:proofErr w:type="spellStart"/>
      <w:r>
        <w:t>pengunjung</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tempat</w:t>
      </w:r>
      <w:proofErr w:type="spellEnd"/>
      <w:r>
        <w:t xml:space="preserve"> yang </w:t>
      </w:r>
      <w:proofErr w:type="spellStart"/>
      <w:r>
        <w:t>satu</w:t>
      </w:r>
      <w:proofErr w:type="spellEnd"/>
      <w:r>
        <w:t xml:space="preserve"> </w:t>
      </w:r>
      <w:proofErr w:type="spellStart"/>
      <w:r>
        <w:t>ini</w:t>
      </w:r>
      <w:proofErr w:type="spellEnd"/>
      <w:r>
        <w:t>.</w:t>
      </w:r>
    </w:p>
    <w:p w:rsidR="00E71CDE" w:rsidRDefault="00E71CDE" w:rsidP="00E71CDE">
      <w:pPr>
        <w:ind w:firstLine="720"/>
        <w:jc w:val="both"/>
        <w:rPr>
          <w:noProof/>
        </w:rPr>
      </w:pPr>
      <w:proofErr w:type="spellStart"/>
      <w:r>
        <w:t>Tidak</w:t>
      </w:r>
      <w:proofErr w:type="spellEnd"/>
      <w:r>
        <w:t xml:space="preserve"> </w:t>
      </w:r>
      <w:proofErr w:type="spellStart"/>
      <w:r>
        <w:t>cuma</w:t>
      </w:r>
      <w:proofErr w:type="spellEnd"/>
      <w:r>
        <w:t xml:space="preserve"> </w:t>
      </w:r>
      <w:proofErr w:type="spellStart"/>
      <w:r>
        <w:t>labirin</w:t>
      </w:r>
      <w:proofErr w:type="spellEnd"/>
      <w:r>
        <w:t xml:space="preserve">, </w:t>
      </w:r>
      <w:proofErr w:type="spellStart"/>
      <w:r>
        <w:t>sebenarnya</w:t>
      </w:r>
      <w:proofErr w:type="spellEnd"/>
      <w:r>
        <w:t xml:space="preserve"> </w:t>
      </w:r>
      <w:proofErr w:type="spellStart"/>
      <w:r>
        <w:t>wahana</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area outbound. Taman </w:t>
      </w:r>
      <w:proofErr w:type="spellStart"/>
      <w:r>
        <w:t>sesat</w:t>
      </w:r>
      <w:proofErr w:type="spellEnd"/>
      <w:r>
        <w:t xml:space="preserve"> (</w:t>
      </w:r>
      <w:proofErr w:type="spellStart"/>
      <w:r>
        <w:t>labirin</w:t>
      </w:r>
      <w:proofErr w:type="spellEnd"/>
      <w:r>
        <w:t xml:space="preserve">) </w:t>
      </w:r>
      <w:proofErr w:type="spellStart"/>
      <w:r>
        <w:t>tersebut</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tanaman</w:t>
      </w:r>
      <w:proofErr w:type="spellEnd"/>
      <w:r>
        <w:t xml:space="preserve"> </w:t>
      </w:r>
      <w:proofErr w:type="spellStart"/>
      <w:r>
        <w:t>hijau</w:t>
      </w:r>
      <w:proofErr w:type="spellEnd"/>
      <w:r>
        <w:t xml:space="preserve"> yang </w:t>
      </w:r>
      <w:proofErr w:type="spellStart"/>
      <w:r>
        <w:t>menjulang</w:t>
      </w:r>
      <w:proofErr w:type="spellEnd"/>
      <w:r>
        <w:t xml:space="preserve"> </w:t>
      </w:r>
      <w:proofErr w:type="spellStart"/>
      <w:r>
        <w:t>tinggi</w:t>
      </w:r>
      <w:proofErr w:type="spellEnd"/>
      <w:r>
        <w:t xml:space="preserve"> </w:t>
      </w:r>
      <w:proofErr w:type="spellStart"/>
      <w:r>
        <w:t>sekitar</w:t>
      </w:r>
      <w:proofErr w:type="spellEnd"/>
      <w:r>
        <w:t xml:space="preserve"> </w:t>
      </w:r>
      <w:proofErr w:type="gramStart"/>
      <w:r>
        <w:t>2 meter</w:t>
      </w:r>
      <w:proofErr w:type="gramEnd"/>
      <w:r>
        <w:t xml:space="preserve"> yang </w:t>
      </w:r>
      <w:proofErr w:type="spellStart"/>
      <w:r>
        <w:t>menyerupai</w:t>
      </w:r>
      <w:proofErr w:type="spellEnd"/>
      <w:r>
        <w:t xml:space="preserve"> </w:t>
      </w:r>
      <w:proofErr w:type="spellStart"/>
      <w:r>
        <w:t>dinding-dinding</w:t>
      </w:r>
      <w:proofErr w:type="spellEnd"/>
      <w:r>
        <w:t xml:space="preserve">, </w:t>
      </w:r>
      <w:proofErr w:type="spellStart"/>
      <w:r>
        <w:t>meski</w:t>
      </w:r>
      <w:proofErr w:type="spellEnd"/>
      <w:r>
        <w:t xml:space="preserve"> </w:t>
      </w:r>
      <w:proofErr w:type="spellStart"/>
      <w:r>
        <w:t>untuk</w:t>
      </w:r>
      <w:proofErr w:type="spellEnd"/>
      <w:r>
        <w:t xml:space="preserve"> </w:t>
      </w:r>
      <w:proofErr w:type="spellStart"/>
      <w:r>
        <w:t>ukuran</w:t>
      </w:r>
      <w:proofErr w:type="spellEnd"/>
      <w:r>
        <w:t xml:space="preserve"> </w:t>
      </w:r>
      <w:proofErr w:type="spellStart"/>
      <w:r>
        <w:t>sebenarnya</w:t>
      </w:r>
      <w:proofErr w:type="spellEnd"/>
      <w:r>
        <w:t xml:space="preserve"> </w:t>
      </w:r>
      <w:proofErr w:type="spellStart"/>
      <w:r>
        <w:t>tak</w:t>
      </w:r>
      <w:proofErr w:type="spellEnd"/>
      <w:r>
        <w:t xml:space="preserve"> </w:t>
      </w:r>
      <w:proofErr w:type="spellStart"/>
      <w:r>
        <w:t>begitu</w:t>
      </w:r>
      <w:proofErr w:type="spellEnd"/>
      <w:r>
        <w:t xml:space="preserve"> </w:t>
      </w:r>
      <w:proofErr w:type="spellStart"/>
      <w:r>
        <w:t>besar</w:t>
      </w:r>
      <w:proofErr w:type="spellEnd"/>
      <w:r>
        <w:t xml:space="preserve"> </w:t>
      </w:r>
      <w:proofErr w:type="spellStart"/>
      <w:r>
        <w:t>dan</w:t>
      </w:r>
      <w:proofErr w:type="spellEnd"/>
      <w:r>
        <w:t xml:space="preserve"> </w:t>
      </w:r>
      <w:proofErr w:type="spellStart"/>
      <w:r>
        <w:t>luas</w:t>
      </w:r>
      <w:proofErr w:type="spellEnd"/>
      <w:r>
        <w:t xml:space="preserve"> </w:t>
      </w:r>
      <w:proofErr w:type="spellStart"/>
      <w:r>
        <w:t>namun</w:t>
      </w:r>
      <w:proofErr w:type="spellEnd"/>
      <w:r>
        <w:t xml:space="preserve"> </w:t>
      </w:r>
      <w:proofErr w:type="spellStart"/>
      <w:r>
        <w:t>cukup</w:t>
      </w:r>
      <w:proofErr w:type="spellEnd"/>
      <w:r>
        <w:t xml:space="preserve"> </w:t>
      </w:r>
      <w:proofErr w:type="spellStart"/>
      <w:r>
        <w:t>membuat</w:t>
      </w:r>
      <w:proofErr w:type="spellEnd"/>
      <w:r>
        <w:t xml:space="preserve"> para </w:t>
      </w:r>
      <w:proofErr w:type="spellStart"/>
      <w:r>
        <w:t>pengunjung</w:t>
      </w:r>
      <w:proofErr w:type="spellEnd"/>
      <w:r>
        <w:t xml:space="preserve"> </w:t>
      </w:r>
      <w:proofErr w:type="spellStart"/>
      <w:r>
        <w:t>kebingungan</w:t>
      </w:r>
      <w:proofErr w:type="spellEnd"/>
      <w:r>
        <w:t xml:space="preserve"> </w:t>
      </w:r>
      <w:proofErr w:type="spellStart"/>
      <w:r>
        <w:t>untuk</w:t>
      </w:r>
      <w:proofErr w:type="spellEnd"/>
      <w:r>
        <w:t xml:space="preserve"> </w:t>
      </w:r>
      <w:proofErr w:type="spellStart"/>
      <w:r>
        <w:t>sampai</w:t>
      </w:r>
      <w:proofErr w:type="spellEnd"/>
      <w:r>
        <w:t xml:space="preserve"> </w:t>
      </w:r>
      <w:proofErr w:type="spellStart"/>
      <w:r>
        <w:t>pada</w:t>
      </w:r>
      <w:proofErr w:type="spellEnd"/>
      <w:r>
        <w:t xml:space="preserve"> </w:t>
      </w:r>
      <w:proofErr w:type="spellStart"/>
      <w:r>
        <w:t>pusat</w:t>
      </w:r>
      <w:proofErr w:type="spellEnd"/>
      <w:r>
        <w:t xml:space="preserve"> </w:t>
      </w:r>
      <w:proofErr w:type="spellStart"/>
      <w:r>
        <w:t>labirin</w:t>
      </w:r>
      <w:proofErr w:type="spellEnd"/>
      <w:r>
        <w:t xml:space="preserve">, </w:t>
      </w:r>
      <w:proofErr w:type="spellStart"/>
      <w:r>
        <w:t>suatu</w:t>
      </w:r>
      <w:proofErr w:type="spellEnd"/>
      <w:r>
        <w:t xml:space="preserve"> </w:t>
      </w:r>
      <w:proofErr w:type="spellStart"/>
      <w:r>
        <w:t>ruang</w:t>
      </w:r>
      <w:proofErr w:type="spellEnd"/>
      <w:r>
        <w:t xml:space="preserve"> di </w:t>
      </w:r>
      <w:proofErr w:type="spellStart"/>
      <w:r>
        <w:t>tengah</w:t>
      </w:r>
      <w:proofErr w:type="spellEnd"/>
      <w:r>
        <w:t xml:space="preserve"> </w:t>
      </w:r>
      <w:proofErr w:type="spellStart"/>
      <w:r>
        <w:t>labirin</w:t>
      </w:r>
      <w:proofErr w:type="spellEnd"/>
      <w:r>
        <w:t xml:space="preserve"> yang di </w:t>
      </w:r>
      <w:proofErr w:type="spellStart"/>
      <w:r>
        <w:t>tandai</w:t>
      </w:r>
      <w:proofErr w:type="spellEnd"/>
      <w:r>
        <w:t xml:space="preserve"> </w:t>
      </w:r>
      <w:proofErr w:type="spellStart"/>
      <w:r>
        <w:t>dengan</w:t>
      </w:r>
      <w:proofErr w:type="spellEnd"/>
      <w:r>
        <w:t xml:space="preserve"> </w:t>
      </w:r>
      <w:proofErr w:type="spellStart"/>
      <w:r>
        <w:t>kolam</w:t>
      </w:r>
      <w:proofErr w:type="spellEnd"/>
      <w:r>
        <w:t xml:space="preserve"> </w:t>
      </w:r>
      <w:proofErr w:type="spellStart"/>
      <w:r>
        <w:t>dan</w:t>
      </w:r>
      <w:proofErr w:type="spellEnd"/>
      <w:r>
        <w:t xml:space="preserve"> air </w:t>
      </w:r>
      <w:proofErr w:type="spellStart"/>
      <w:r>
        <w:t>mancur</w:t>
      </w:r>
      <w:proofErr w:type="spellEnd"/>
      <w:r>
        <w:t xml:space="preserve"> </w:t>
      </w:r>
      <w:proofErr w:type="spellStart"/>
      <w:r>
        <w:t>serta</w:t>
      </w:r>
      <w:proofErr w:type="spellEnd"/>
      <w:r>
        <w:t xml:space="preserve"> </w:t>
      </w:r>
      <w:proofErr w:type="spellStart"/>
      <w:r>
        <w:t>beberapa</w:t>
      </w:r>
      <w:proofErr w:type="spellEnd"/>
      <w:r>
        <w:t xml:space="preserve"> </w:t>
      </w:r>
      <w:proofErr w:type="spellStart"/>
      <w:r>
        <w:t>buah</w:t>
      </w:r>
      <w:proofErr w:type="spellEnd"/>
      <w:r>
        <w:t xml:space="preserve"> </w:t>
      </w:r>
      <w:proofErr w:type="spellStart"/>
      <w:r>
        <w:t>bangku</w:t>
      </w:r>
      <w:proofErr w:type="spellEnd"/>
      <w:r>
        <w:t xml:space="preserve">. </w:t>
      </w:r>
      <w:proofErr w:type="spellStart"/>
      <w:r>
        <w:t>Tak</w:t>
      </w:r>
      <w:proofErr w:type="spellEnd"/>
      <w:r>
        <w:t xml:space="preserve"> </w:t>
      </w:r>
      <w:proofErr w:type="spellStart"/>
      <w:r>
        <w:t>sedikit</w:t>
      </w:r>
      <w:proofErr w:type="spellEnd"/>
      <w:r>
        <w:t xml:space="preserve"> yang </w:t>
      </w:r>
      <w:proofErr w:type="spellStart"/>
      <w:r>
        <w:t>mencoba</w:t>
      </w:r>
      <w:proofErr w:type="spellEnd"/>
      <w:r>
        <w:t xml:space="preserve"> </w:t>
      </w:r>
      <w:proofErr w:type="spellStart"/>
      <w:r>
        <w:t>memasuki</w:t>
      </w:r>
      <w:proofErr w:type="spellEnd"/>
      <w:r>
        <w:t xml:space="preserve"> </w:t>
      </w:r>
      <w:proofErr w:type="spellStart"/>
      <w:r>
        <w:t>labirin</w:t>
      </w:r>
      <w:proofErr w:type="spellEnd"/>
      <w:r>
        <w:t xml:space="preserve"> </w:t>
      </w:r>
      <w:proofErr w:type="spellStart"/>
      <w:r>
        <w:t>ini</w:t>
      </w:r>
      <w:proofErr w:type="spellEnd"/>
      <w:r>
        <w:t xml:space="preserve"> </w:t>
      </w:r>
      <w:proofErr w:type="spellStart"/>
      <w:r>
        <w:t>meminta</w:t>
      </w:r>
      <w:proofErr w:type="spellEnd"/>
      <w:r>
        <w:t xml:space="preserve"> </w:t>
      </w:r>
      <w:proofErr w:type="spellStart"/>
      <w:r>
        <w:t>petunjuk</w:t>
      </w:r>
      <w:proofErr w:type="spellEnd"/>
      <w:r>
        <w:t xml:space="preserve"> </w:t>
      </w:r>
      <w:proofErr w:type="spellStart"/>
      <w:r>
        <w:t>teman</w:t>
      </w:r>
      <w:proofErr w:type="spellEnd"/>
      <w:r>
        <w:t xml:space="preserve"> yang </w:t>
      </w:r>
      <w:proofErr w:type="spellStart"/>
      <w:r>
        <w:t>memantau</w:t>
      </w:r>
      <w:proofErr w:type="spellEnd"/>
      <w:r>
        <w:t xml:space="preserve"> </w:t>
      </w:r>
      <w:proofErr w:type="spellStart"/>
      <w:r>
        <w:t>dari</w:t>
      </w:r>
      <w:proofErr w:type="spellEnd"/>
      <w:r>
        <w:t xml:space="preserve"> </w:t>
      </w:r>
      <w:proofErr w:type="spellStart"/>
      <w:r>
        <w:t>menara</w:t>
      </w:r>
      <w:proofErr w:type="spellEnd"/>
      <w:r>
        <w:t xml:space="preserve"> yang </w:t>
      </w:r>
      <w:proofErr w:type="spellStart"/>
      <w:r>
        <w:t>terletak</w:t>
      </w:r>
      <w:proofErr w:type="spellEnd"/>
      <w:r>
        <w:t xml:space="preserve"> di </w:t>
      </w:r>
      <w:proofErr w:type="spellStart"/>
      <w:r>
        <w:t>pintu</w:t>
      </w:r>
      <w:proofErr w:type="spellEnd"/>
      <w:r>
        <w:t xml:space="preserve"> </w:t>
      </w:r>
      <w:proofErr w:type="spellStart"/>
      <w:r>
        <w:t>masuk</w:t>
      </w:r>
      <w:proofErr w:type="spellEnd"/>
      <w:r>
        <w:t xml:space="preserve"> </w:t>
      </w:r>
      <w:proofErr w:type="spellStart"/>
      <w:r>
        <w:t>labirin</w:t>
      </w:r>
      <w:proofErr w:type="spellEnd"/>
      <w:r>
        <w:t xml:space="preserve">. </w:t>
      </w:r>
      <w:proofErr w:type="spellStart"/>
      <w:r>
        <w:t>Meskipun</w:t>
      </w:r>
      <w:proofErr w:type="spellEnd"/>
      <w:r>
        <w:t xml:space="preserve"> </w:t>
      </w:r>
      <w:proofErr w:type="spellStart"/>
      <w:r>
        <w:t>cara</w:t>
      </w:r>
      <w:proofErr w:type="spellEnd"/>
      <w:r>
        <w:t xml:space="preserve"> </w:t>
      </w:r>
      <w:proofErr w:type="spellStart"/>
      <w:r>
        <w:t>tersebut</w:t>
      </w:r>
      <w:proofErr w:type="spellEnd"/>
      <w:r>
        <w:t xml:space="preserve"> </w:t>
      </w:r>
      <w:proofErr w:type="spellStart"/>
      <w:r>
        <w:t>curang</w:t>
      </w:r>
      <w:proofErr w:type="spellEnd"/>
      <w:r>
        <w:t xml:space="preserve"> </w:t>
      </w:r>
      <w:proofErr w:type="spellStart"/>
      <w:r>
        <w:t>namun</w:t>
      </w:r>
      <w:proofErr w:type="spellEnd"/>
      <w:r>
        <w:t xml:space="preserve"> </w:t>
      </w:r>
      <w:proofErr w:type="spellStart"/>
      <w:r>
        <w:t>tak</w:t>
      </w:r>
      <w:proofErr w:type="spellEnd"/>
      <w:r>
        <w:t xml:space="preserve"> </w:t>
      </w:r>
      <w:proofErr w:type="spellStart"/>
      <w:r>
        <w:t>akan</w:t>
      </w:r>
      <w:proofErr w:type="spellEnd"/>
      <w:r>
        <w:t xml:space="preserve"> </w:t>
      </w:r>
      <w:proofErr w:type="spellStart"/>
      <w:r>
        <w:t>ada</w:t>
      </w:r>
      <w:proofErr w:type="spellEnd"/>
      <w:r>
        <w:t xml:space="preserve"> yang </w:t>
      </w:r>
      <w:proofErr w:type="spellStart"/>
      <w:r>
        <w:t>menegur</w:t>
      </w:r>
      <w:proofErr w:type="spellEnd"/>
      <w:r>
        <w:t xml:space="preserve"> </w:t>
      </w:r>
      <w:proofErr w:type="spellStart"/>
      <w:r>
        <w:t>Anda</w:t>
      </w:r>
      <w:proofErr w:type="spellEnd"/>
      <w:r>
        <w:t xml:space="preserve">, </w:t>
      </w:r>
      <w:proofErr w:type="spellStart"/>
      <w:r>
        <w:t>jadi</w:t>
      </w:r>
      <w:proofErr w:type="spellEnd"/>
      <w:r>
        <w:t xml:space="preserve"> </w:t>
      </w:r>
      <w:proofErr w:type="spellStart"/>
      <w:r>
        <w:t>tenang</w:t>
      </w:r>
      <w:proofErr w:type="spellEnd"/>
      <w:r>
        <w:t xml:space="preserve"> </w:t>
      </w:r>
      <w:proofErr w:type="spellStart"/>
      <w:r>
        <w:t>saja</w:t>
      </w:r>
      <w:proofErr w:type="spellEnd"/>
      <w:r>
        <w:t xml:space="preserve">. </w:t>
      </w:r>
      <w:proofErr w:type="spellStart"/>
      <w:r>
        <w:t>Jangan</w:t>
      </w:r>
      <w:proofErr w:type="spellEnd"/>
      <w:r>
        <w:t xml:space="preserve"> </w:t>
      </w:r>
      <w:proofErr w:type="spellStart"/>
      <w:r>
        <w:t>kaget</w:t>
      </w:r>
      <w:proofErr w:type="spellEnd"/>
      <w:r>
        <w:t xml:space="preserve"> juga </w:t>
      </w:r>
      <w:proofErr w:type="spellStart"/>
      <w:r>
        <w:t>soalnya</w:t>
      </w:r>
      <w:proofErr w:type="spellEnd"/>
      <w:r>
        <w:t xml:space="preserve"> </w:t>
      </w:r>
      <w:proofErr w:type="spellStart"/>
      <w:r>
        <w:t>saat</w:t>
      </w:r>
      <w:proofErr w:type="spellEnd"/>
      <w:r>
        <w:t xml:space="preserve"> </w:t>
      </w:r>
      <w:proofErr w:type="spellStart"/>
      <w:r>
        <w:t>disana</w:t>
      </w:r>
      <w:proofErr w:type="spellEnd"/>
      <w:r>
        <w:t xml:space="preserve"> </w:t>
      </w:r>
      <w:proofErr w:type="spellStart"/>
      <w:r>
        <w:t>nanti</w:t>
      </w:r>
      <w:proofErr w:type="spellEnd"/>
      <w:r>
        <w:t xml:space="preserve"> </w:t>
      </w:r>
      <w:proofErr w:type="spellStart"/>
      <w:r>
        <w:t>akan</w:t>
      </w:r>
      <w:proofErr w:type="spellEnd"/>
      <w:r>
        <w:t xml:space="preserve"> </w:t>
      </w:r>
      <w:proofErr w:type="spellStart"/>
      <w:r>
        <w:t>menemukan</w:t>
      </w:r>
      <w:proofErr w:type="spellEnd"/>
      <w:r>
        <w:t xml:space="preserve"> </w:t>
      </w:r>
      <w:proofErr w:type="spellStart"/>
      <w:r>
        <w:t>banyak</w:t>
      </w:r>
      <w:proofErr w:type="spellEnd"/>
      <w:r>
        <w:t xml:space="preserve"> orang yang </w:t>
      </w:r>
      <w:proofErr w:type="spellStart"/>
      <w:r>
        <w:t>bingung</w:t>
      </w:r>
      <w:proofErr w:type="spellEnd"/>
      <w:r>
        <w:t xml:space="preserve"> </w:t>
      </w:r>
      <w:proofErr w:type="spellStart"/>
      <w:r>
        <w:t>dan</w:t>
      </w:r>
      <w:proofErr w:type="spellEnd"/>
      <w:r>
        <w:t xml:space="preserve"> </w:t>
      </w:r>
      <w:proofErr w:type="spellStart"/>
      <w:r>
        <w:t>mendapatkan</w:t>
      </w:r>
      <w:proofErr w:type="spellEnd"/>
      <w:r>
        <w:t xml:space="preserve"> </w:t>
      </w:r>
      <w:proofErr w:type="spellStart"/>
      <w:r>
        <w:t>banyak</w:t>
      </w:r>
      <w:proofErr w:type="spellEnd"/>
      <w:r>
        <w:t xml:space="preserve"> </w:t>
      </w:r>
      <w:proofErr w:type="spellStart"/>
      <w:r>
        <w:t>panduan</w:t>
      </w:r>
      <w:proofErr w:type="spellEnd"/>
      <w:r>
        <w:t xml:space="preserve"> </w:t>
      </w:r>
      <w:proofErr w:type="spellStart"/>
      <w:r>
        <w:t>dari</w:t>
      </w:r>
      <w:proofErr w:type="spellEnd"/>
      <w:r>
        <w:t xml:space="preserve"> </w:t>
      </w:r>
      <w:proofErr w:type="spellStart"/>
      <w:r>
        <w:t>teman</w:t>
      </w:r>
      <w:proofErr w:type="spellEnd"/>
      <w:r>
        <w:t xml:space="preserve"> </w:t>
      </w:r>
      <w:proofErr w:type="spellStart"/>
      <w:r>
        <w:t>mereka</w:t>
      </w:r>
      <w:proofErr w:type="spellEnd"/>
      <w:r>
        <w:t xml:space="preserve"> yang </w:t>
      </w:r>
      <w:proofErr w:type="spellStart"/>
      <w:r>
        <w:t>berada</w:t>
      </w:r>
      <w:proofErr w:type="spellEnd"/>
      <w:r>
        <w:t xml:space="preserve"> di </w:t>
      </w:r>
      <w:proofErr w:type="spellStart"/>
      <w:r>
        <w:t>menara</w:t>
      </w:r>
      <w:proofErr w:type="spellEnd"/>
      <w:r>
        <w:t xml:space="preserve"> yang </w:t>
      </w:r>
      <w:proofErr w:type="spellStart"/>
      <w:r>
        <w:t>kadang</w:t>
      </w:r>
      <w:proofErr w:type="spellEnd"/>
      <w:r>
        <w:t xml:space="preserve"> </w:t>
      </w:r>
      <w:proofErr w:type="spellStart"/>
      <w:r>
        <w:t>sangat</w:t>
      </w:r>
      <w:proofErr w:type="spellEnd"/>
      <w:r>
        <w:t xml:space="preserve"> </w:t>
      </w:r>
      <w:proofErr w:type="spellStart"/>
      <w:r>
        <w:t>lucu</w:t>
      </w:r>
      <w:proofErr w:type="spellEnd"/>
      <w:r>
        <w:t>.</w:t>
      </w:r>
    </w:p>
    <w:p w:rsidR="00AC412F" w:rsidRDefault="00AC412F">
      <w:pPr>
        <w:rPr>
          <w:noProof/>
        </w:rPr>
      </w:pPr>
    </w:p>
    <w:p w:rsidR="00AC412F" w:rsidRPr="00FE3000" w:rsidRDefault="00FC14EF" w:rsidP="00AC412F">
      <w:pPr>
        <w:pStyle w:val="Heading1"/>
        <w:rPr>
          <w:noProof/>
        </w:rPr>
      </w:pPr>
      <w:bookmarkStart w:id="29" w:name="_Toc451283956"/>
      <w:bookmarkStart w:id="30" w:name="_Toc452585838"/>
      <w:r>
        <w:rPr>
          <w:noProof/>
        </w:rPr>
        <w:t>T</w:t>
      </w:r>
      <w:r w:rsidR="00AC412F">
        <w:rPr>
          <w:noProof/>
        </w:rPr>
        <w:t xml:space="preserve">ujuan dan </w:t>
      </w:r>
      <w:r>
        <w:rPr>
          <w:noProof/>
        </w:rPr>
        <w:t>M</w:t>
      </w:r>
      <w:r w:rsidR="00AC412F">
        <w:rPr>
          <w:noProof/>
        </w:rPr>
        <w:t>anfaat</w:t>
      </w:r>
      <w:bookmarkEnd w:id="29"/>
      <w:bookmarkEnd w:id="30"/>
    </w:p>
    <w:p w:rsidR="001F684D" w:rsidRPr="008B57E6" w:rsidRDefault="001F684D" w:rsidP="001F684D">
      <w:pPr>
        <w:pStyle w:val="ListParagraph"/>
        <w:numPr>
          <w:ilvl w:val="0"/>
          <w:numId w:val="5"/>
        </w:numPr>
        <w:rPr>
          <w:noProof/>
          <w:lang w:val="id-ID"/>
        </w:rPr>
      </w:pPr>
      <w:r w:rsidRPr="008B57E6">
        <w:rPr>
          <w:noProof/>
          <w:lang w:val="id-ID"/>
        </w:rPr>
        <w:t>Tujuan</w:t>
      </w:r>
    </w:p>
    <w:p w:rsidR="001F684D" w:rsidRPr="008B57E6" w:rsidRDefault="001F684D" w:rsidP="001F684D">
      <w:pPr>
        <w:pStyle w:val="ListParagraph"/>
        <w:rPr>
          <w:noProof/>
          <w:lang w:val="id-ID"/>
        </w:rPr>
      </w:pPr>
    </w:p>
    <w:p w:rsidR="001F684D" w:rsidRPr="008B57E6" w:rsidRDefault="001F684D" w:rsidP="002A1E1F">
      <w:pPr>
        <w:pStyle w:val="ListParagraph"/>
        <w:numPr>
          <w:ilvl w:val="0"/>
          <w:numId w:val="6"/>
        </w:numPr>
        <w:jc w:val="both"/>
        <w:rPr>
          <w:lang w:val="id-ID"/>
        </w:rPr>
      </w:pPr>
      <w:r w:rsidRPr="008B57E6">
        <w:rPr>
          <w:lang w:val="id-ID"/>
        </w:rPr>
        <w:t>Merancang dan membuat sebuah desain dan m</w:t>
      </w:r>
      <w:r w:rsidR="0053253F">
        <w:rPr>
          <w:lang w:val="id-ID"/>
        </w:rPr>
        <w:t xml:space="preserve">odel </w:t>
      </w:r>
      <w:proofErr w:type="spellStart"/>
      <w:r w:rsidR="0053253F">
        <w:t>labirin</w:t>
      </w:r>
      <w:proofErr w:type="spellEnd"/>
      <w:r w:rsidR="0053253F">
        <w:t xml:space="preserve"> </w:t>
      </w:r>
      <w:proofErr w:type="spellStart"/>
      <w:r w:rsidR="0053253F">
        <w:t>Coban</w:t>
      </w:r>
      <w:proofErr w:type="spellEnd"/>
      <w:r w:rsidR="0053253F">
        <w:t xml:space="preserve"> Rondo</w:t>
      </w:r>
      <w:r w:rsidR="0053253F">
        <w:rPr>
          <w:lang w:val="id-ID"/>
        </w:rPr>
        <w:t xml:space="preserve"> yang mampu berkomunikasi</w:t>
      </w:r>
      <w:r w:rsidRPr="008B57E6">
        <w:rPr>
          <w:lang w:val="id-ID"/>
        </w:rPr>
        <w:t xml:space="preserve"> secara visual</w:t>
      </w:r>
      <w:r w:rsidR="0053253F">
        <w:t xml:space="preserve"> </w:t>
      </w:r>
      <w:proofErr w:type="spellStart"/>
      <w:r w:rsidR="0053253F">
        <w:t>dengan</w:t>
      </w:r>
      <w:proofErr w:type="spellEnd"/>
      <w:r w:rsidR="0053253F">
        <w:t xml:space="preserve"> user</w:t>
      </w:r>
      <w:r w:rsidR="0053253F">
        <w:rPr>
          <w:lang w:val="id-ID"/>
        </w:rPr>
        <w:t>.</w:t>
      </w:r>
    </w:p>
    <w:p w:rsidR="001F684D" w:rsidRPr="008B57E6" w:rsidRDefault="001F684D" w:rsidP="002A1E1F">
      <w:pPr>
        <w:pStyle w:val="ListParagraph"/>
        <w:numPr>
          <w:ilvl w:val="0"/>
          <w:numId w:val="6"/>
        </w:numPr>
        <w:jc w:val="both"/>
        <w:rPr>
          <w:lang w:val="id-ID"/>
        </w:rPr>
      </w:pPr>
      <w:r w:rsidRPr="008B57E6">
        <w:rPr>
          <w:lang w:val="id-ID"/>
        </w:rPr>
        <w:t xml:space="preserve">Merancang dan membuat program pada bahasa pemogram yang mengimplementasikan fungsi – fungsi pada OpenGL untuk membuat desain dan model </w:t>
      </w:r>
      <w:proofErr w:type="spellStart"/>
      <w:r w:rsidR="002A1E1F">
        <w:t>labirin</w:t>
      </w:r>
      <w:proofErr w:type="spellEnd"/>
      <w:r w:rsidR="002A1E1F">
        <w:t xml:space="preserve"> </w:t>
      </w:r>
      <w:proofErr w:type="spellStart"/>
      <w:r w:rsidR="002A1E1F">
        <w:t>Coban</w:t>
      </w:r>
      <w:proofErr w:type="spellEnd"/>
      <w:r w:rsidR="002A1E1F">
        <w:t xml:space="preserve"> Ro</w:t>
      </w:r>
      <w:r w:rsidR="0053253F">
        <w:t>ndo</w:t>
      </w:r>
    </w:p>
    <w:p w:rsidR="001F684D" w:rsidRPr="002A1E1F" w:rsidRDefault="001F684D" w:rsidP="002A1E1F">
      <w:pPr>
        <w:pStyle w:val="ListParagraph"/>
        <w:numPr>
          <w:ilvl w:val="0"/>
          <w:numId w:val="6"/>
        </w:numPr>
        <w:jc w:val="both"/>
        <w:rPr>
          <w:lang w:val="id-ID"/>
        </w:rPr>
      </w:pPr>
      <w:r w:rsidRPr="008B57E6">
        <w:rPr>
          <w:lang w:val="id-ID"/>
        </w:rPr>
        <w:t>Merancang dan membuat il</w:t>
      </w:r>
      <w:r w:rsidR="0053253F">
        <w:rPr>
          <w:lang w:val="id-ID"/>
        </w:rPr>
        <w:t>ustrasi labirin Coban Rondo yang bisa di</w:t>
      </w:r>
      <w:proofErr w:type="spellStart"/>
      <w:r w:rsidR="002A1E1F">
        <w:t>nikmati</w:t>
      </w:r>
      <w:proofErr w:type="spellEnd"/>
      <w:r w:rsidR="002A1E1F">
        <w:t xml:space="preserve"> </w:t>
      </w:r>
      <w:proofErr w:type="spellStart"/>
      <w:r w:rsidR="002A1E1F">
        <w:t>experiencenya</w:t>
      </w:r>
      <w:proofErr w:type="spellEnd"/>
      <w:r w:rsidR="002A1E1F">
        <w:t xml:space="preserve"> </w:t>
      </w:r>
      <w:proofErr w:type="spellStart"/>
      <w:r w:rsidR="002A1E1F">
        <w:t>secara</w:t>
      </w:r>
      <w:proofErr w:type="spellEnd"/>
      <w:r w:rsidR="002A1E1F">
        <w:t xml:space="preserve"> visual</w:t>
      </w:r>
    </w:p>
    <w:p w:rsidR="002A1E1F" w:rsidRPr="002A1E1F" w:rsidRDefault="002A1E1F" w:rsidP="002A1E1F">
      <w:pPr>
        <w:pStyle w:val="ListParagraph"/>
        <w:ind w:left="1080"/>
        <w:rPr>
          <w:lang w:val="id-ID"/>
        </w:rPr>
      </w:pPr>
    </w:p>
    <w:p w:rsidR="002A1E1F" w:rsidRPr="008B57E6" w:rsidRDefault="002A1E1F" w:rsidP="002A1E1F">
      <w:pPr>
        <w:pStyle w:val="ListParagraph"/>
        <w:numPr>
          <w:ilvl w:val="0"/>
          <w:numId w:val="5"/>
        </w:numPr>
        <w:rPr>
          <w:noProof/>
          <w:lang w:val="id-ID"/>
        </w:rPr>
      </w:pPr>
      <w:r w:rsidRPr="008B57E6">
        <w:rPr>
          <w:noProof/>
          <w:lang w:val="id-ID"/>
        </w:rPr>
        <w:t>Manfaat</w:t>
      </w:r>
    </w:p>
    <w:p w:rsidR="002A1E1F" w:rsidRPr="008B57E6" w:rsidRDefault="002A1E1F" w:rsidP="002A1E1F">
      <w:pPr>
        <w:pStyle w:val="ListParagraph"/>
        <w:rPr>
          <w:noProof/>
          <w:lang w:val="id-ID"/>
        </w:rPr>
      </w:pPr>
    </w:p>
    <w:p w:rsidR="002A1E1F" w:rsidRPr="008B57E6" w:rsidRDefault="002A1E1F" w:rsidP="002A1E1F">
      <w:pPr>
        <w:pStyle w:val="ListParagraph"/>
        <w:numPr>
          <w:ilvl w:val="0"/>
          <w:numId w:val="7"/>
        </w:numPr>
        <w:rPr>
          <w:lang w:val="id-ID"/>
        </w:rPr>
      </w:pPr>
      <w:r>
        <w:rPr>
          <w:lang w:val="id-ID"/>
        </w:rPr>
        <w:t>Di Bidang Pariwisata</w:t>
      </w:r>
    </w:p>
    <w:p w:rsidR="002A1E1F" w:rsidRPr="008B57E6" w:rsidRDefault="002A1E1F" w:rsidP="002A1E1F">
      <w:pPr>
        <w:pStyle w:val="ListParagraph"/>
        <w:ind w:left="1080"/>
        <w:rPr>
          <w:lang w:val="id-ID"/>
        </w:rPr>
      </w:pPr>
    </w:p>
    <w:p w:rsidR="002A1E1F" w:rsidRDefault="002A1E1F" w:rsidP="00B63B22">
      <w:pPr>
        <w:pStyle w:val="ListParagraph"/>
        <w:ind w:left="1080" w:firstLine="360"/>
        <w:jc w:val="both"/>
      </w:pPr>
      <w:proofErr w:type="spellStart"/>
      <w:r>
        <w:t>Ilustrasi</w:t>
      </w:r>
      <w:proofErr w:type="spellEnd"/>
      <w:r>
        <w:t xml:space="preserve"> </w:t>
      </w:r>
      <w:proofErr w:type="spellStart"/>
      <w:r>
        <w:t>Labirin</w:t>
      </w:r>
      <w:proofErr w:type="spellEnd"/>
      <w:r>
        <w:t xml:space="preserve"> </w:t>
      </w:r>
      <w:proofErr w:type="spellStart"/>
      <w:r>
        <w:t>Coban</w:t>
      </w:r>
      <w:proofErr w:type="spellEnd"/>
      <w:r>
        <w:t xml:space="preserve"> Rondo</w:t>
      </w:r>
      <w:r w:rsidR="00B63B22">
        <w:t xml:space="preserve"> </w:t>
      </w:r>
      <w:proofErr w:type="spellStart"/>
      <w:r w:rsidR="00B63B22">
        <w:t>dapat</w:t>
      </w:r>
      <w:proofErr w:type="spellEnd"/>
      <w:r w:rsidR="00B63B22">
        <w:t xml:space="preserve"> </w:t>
      </w:r>
      <w:proofErr w:type="spellStart"/>
      <w:r w:rsidR="00B63B22">
        <w:t>membantu</w:t>
      </w:r>
      <w:proofErr w:type="spellEnd"/>
      <w:r w:rsidR="00B63B22">
        <w:t xml:space="preserve"> </w:t>
      </w:r>
      <w:proofErr w:type="spellStart"/>
      <w:r w:rsidR="00B63B22">
        <w:t>memperkenalkan</w:t>
      </w:r>
      <w:proofErr w:type="spellEnd"/>
      <w:r w:rsidR="00B63B22">
        <w:t xml:space="preserve"> </w:t>
      </w:r>
      <w:proofErr w:type="spellStart"/>
      <w:r w:rsidR="00B63B22">
        <w:t>wisata</w:t>
      </w:r>
      <w:proofErr w:type="spellEnd"/>
      <w:r w:rsidR="00B63B22">
        <w:t xml:space="preserve"> </w:t>
      </w:r>
      <w:proofErr w:type="spellStart"/>
      <w:r w:rsidR="00B63B22">
        <w:t>Coban</w:t>
      </w:r>
      <w:proofErr w:type="spellEnd"/>
      <w:r w:rsidR="00B63B22">
        <w:t xml:space="preserve"> Rondo. </w:t>
      </w:r>
      <w:r w:rsidR="00B63B22" w:rsidRPr="008B57E6">
        <w:rPr>
          <w:lang w:val="id-ID"/>
        </w:rPr>
        <w:t>Dengan penggunakan bentuk objek</w:t>
      </w:r>
      <w:r w:rsidR="00B63B22">
        <w:t xml:space="preserve"> yang </w:t>
      </w:r>
      <w:proofErr w:type="spellStart"/>
      <w:r w:rsidR="00B63B22">
        <w:t>dibuat</w:t>
      </w:r>
      <w:proofErr w:type="spellEnd"/>
      <w:r w:rsidR="00B63B22">
        <w:t xml:space="preserve"> </w:t>
      </w:r>
      <w:proofErr w:type="spellStart"/>
      <w:r w:rsidR="00B63B22">
        <w:t>sedemikian</w:t>
      </w:r>
      <w:proofErr w:type="spellEnd"/>
      <w:r w:rsidR="00B63B22">
        <w:t xml:space="preserve"> </w:t>
      </w:r>
      <w:proofErr w:type="spellStart"/>
      <w:r w:rsidR="00B63B22">
        <w:t>rupa</w:t>
      </w:r>
      <w:proofErr w:type="spellEnd"/>
      <w:r w:rsidR="00B63B22" w:rsidRPr="008B57E6">
        <w:rPr>
          <w:lang w:val="id-ID"/>
        </w:rPr>
        <w:t xml:space="preserve"> ini diharapkan mengetahui </w:t>
      </w:r>
      <w:proofErr w:type="spellStart"/>
      <w:r w:rsidR="00B63B22">
        <w:t>bentuk</w:t>
      </w:r>
      <w:proofErr w:type="spellEnd"/>
      <w:r w:rsidR="00B63B22" w:rsidRPr="008B57E6">
        <w:rPr>
          <w:lang w:val="id-ID"/>
        </w:rPr>
        <w:t xml:space="preserve"> dan simulasinya.</w:t>
      </w:r>
    </w:p>
    <w:p w:rsidR="002A1E1F" w:rsidRDefault="002A1E1F" w:rsidP="002A1E1F">
      <w:pPr>
        <w:pStyle w:val="ListParagraph"/>
        <w:ind w:left="1080" w:firstLine="360"/>
      </w:pPr>
    </w:p>
    <w:p w:rsidR="002A1E1F" w:rsidRDefault="002A1E1F" w:rsidP="002A1E1F">
      <w:pPr>
        <w:pStyle w:val="ListParagraph"/>
        <w:ind w:left="1080" w:firstLine="360"/>
      </w:pPr>
    </w:p>
    <w:p w:rsidR="00B63B22" w:rsidRDefault="00B63B22" w:rsidP="002A1E1F">
      <w:pPr>
        <w:pStyle w:val="ListParagraph"/>
        <w:ind w:left="1080" w:firstLine="360"/>
      </w:pPr>
    </w:p>
    <w:p w:rsidR="00B63B22" w:rsidRPr="002A1E1F" w:rsidRDefault="00B63B22" w:rsidP="002A1E1F">
      <w:pPr>
        <w:pStyle w:val="ListParagraph"/>
        <w:ind w:left="1080" w:firstLine="360"/>
      </w:pPr>
    </w:p>
    <w:p w:rsidR="002A1E1F" w:rsidRDefault="002A1E1F" w:rsidP="002A1E1F">
      <w:pPr>
        <w:pStyle w:val="ListParagraph"/>
        <w:ind w:left="1080" w:firstLine="360"/>
        <w:rPr>
          <w:lang w:val="id-ID"/>
        </w:rPr>
      </w:pPr>
    </w:p>
    <w:p w:rsidR="006222B9" w:rsidRPr="008B57E6" w:rsidRDefault="006222B9" w:rsidP="002A1E1F">
      <w:pPr>
        <w:pStyle w:val="ListParagraph"/>
        <w:ind w:left="1080" w:firstLine="360"/>
        <w:rPr>
          <w:lang w:val="id-ID"/>
        </w:rPr>
      </w:pPr>
    </w:p>
    <w:p w:rsidR="002A1E1F" w:rsidRPr="008B57E6" w:rsidRDefault="002A1E1F" w:rsidP="002A1E1F">
      <w:pPr>
        <w:pStyle w:val="ListParagraph"/>
        <w:numPr>
          <w:ilvl w:val="0"/>
          <w:numId w:val="7"/>
        </w:numPr>
        <w:rPr>
          <w:lang w:val="id-ID"/>
        </w:rPr>
      </w:pPr>
      <w:r w:rsidRPr="008B57E6">
        <w:rPr>
          <w:lang w:val="id-ID"/>
        </w:rPr>
        <w:t>Di Bidang Hiburan</w:t>
      </w:r>
    </w:p>
    <w:p w:rsidR="002A1E1F" w:rsidRDefault="002A1E1F" w:rsidP="002A1E1F">
      <w:pPr>
        <w:pStyle w:val="ListParagraph"/>
        <w:ind w:left="1080"/>
        <w:rPr>
          <w:lang w:val="id-ID"/>
        </w:rPr>
      </w:pPr>
    </w:p>
    <w:p w:rsidR="002A1E1F" w:rsidRPr="00B63B22" w:rsidRDefault="00B63B22" w:rsidP="00B63B22">
      <w:pPr>
        <w:pStyle w:val="ListParagraph"/>
        <w:ind w:left="1080" w:firstLine="360"/>
        <w:rPr>
          <w:lang w:val="id-ID"/>
        </w:rPr>
      </w:pPr>
      <w:proofErr w:type="spellStart"/>
      <w:r>
        <w:t>Ilustrasi</w:t>
      </w:r>
      <w:proofErr w:type="spellEnd"/>
      <w:r>
        <w:t xml:space="preserve"> </w:t>
      </w:r>
      <w:proofErr w:type="spellStart"/>
      <w:r>
        <w:t>Coban</w:t>
      </w:r>
      <w:proofErr w:type="spellEnd"/>
      <w:r>
        <w:t xml:space="preserve"> Rondo </w:t>
      </w:r>
      <w:proofErr w:type="spellStart"/>
      <w:r>
        <w:t>dalam</w:t>
      </w:r>
      <w:proofErr w:type="spellEnd"/>
      <w:r>
        <w:t xml:space="preserve"> g</w:t>
      </w:r>
      <w:r w:rsidR="002A1E1F" w:rsidRPr="00B63B22">
        <w:rPr>
          <w:lang w:val="id-ID"/>
        </w:rPr>
        <w:t>rafik</w:t>
      </w:r>
      <w:r>
        <w:t>a</w:t>
      </w:r>
      <w:r>
        <w:rPr>
          <w:lang w:val="id-ID"/>
        </w:rPr>
        <w:t xml:space="preserve"> komputer </w:t>
      </w:r>
      <w:r>
        <w:t>yang</w:t>
      </w:r>
      <w:r w:rsidR="002A1E1F" w:rsidRPr="00B63B22">
        <w:rPr>
          <w:lang w:val="id-ID"/>
        </w:rPr>
        <w:t xml:space="preserve"> berupa efek animasi yang dapat membuat penggun</w:t>
      </w:r>
      <w:r>
        <w:rPr>
          <w:lang w:val="id-ID"/>
        </w:rPr>
        <w:t>a dapat menikmati sensasi berkeliling labirin sesuai dengan aslinya sehingga pengguna</w:t>
      </w:r>
      <w:r w:rsidR="002A1E1F" w:rsidRPr="00B63B22">
        <w:rPr>
          <w:lang w:val="id-ID"/>
        </w:rPr>
        <w:t xml:space="preserve"> terhibur dan tertarik.</w:t>
      </w:r>
    </w:p>
    <w:p w:rsidR="002A1E1F" w:rsidRPr="008B57E6" w:rsidRDefault="002A1E1F" w:rsidP="002A1E1F">
      <w:pPr>
        <w:pStyle w:val="ListParagraph"/>
        <w:ind w:left="1080"/>
        <w:rPr>
          <w:lang w:val="id-ID"/>
        </w:rPr>
      </w:pPr>
    </w:p>
    <w:p w:rsidR="002A1E1F" w:rsidRPr="008B57E6" w:rsidRDefault="002A1E1F" w:rsidP="002A1E1F">
      <w:pPr>
        <w:pStyle w:val="ListParagraph"/>
        <w:numPr>
          <w:ilvl w:val="0"/>
          <w:numId w:val="7"/>
        </w:numPr>
        <w:rPr>
          <w:lang w:val="id-ID"/>
        </w:rPr>
      </w:pPr>
      <w:r w:rsidRPr="008B57E6">
        <w:rPr>
          <w:lang w:val="id-ID"/>
        </w:rPr>
        <w:t>Di Bidang Perancangan</w:t>
      </w:r>
    </w:p>
    <w:p w:rsidR="002A1E1F" w:rsidRPr="008B57E6" w:rsidRDefault="002A1E1F" w:rsidP="002A1E1F">
      <w:pPr>
        <w:ind w:left="1080" w:firstLine="360"/>
        <w:rPr>
          <w:lang w:val="id-ID"/>
        </w:rPr>
      </w:pPr>
      <w:r w:rsidRPr="008B57E6">
        <w:rPr>
          <w:lang w:val="id-ID"/>
        </w:rPr>
        <w:t xml:space="preserve">Pada bidang ini grafik komputer digunakan untuk membuat desain dan model jembatan </w:t>
      </w:r>
      <w:proofErr w:type="spellStart"/>
      <w:r w:rsidR="00D743DD">
        <w:t>Labirin</w:t>
      </w:r>
      <w:proofErr w:type="spellEnd"/>
      <w:r w:rsidR="00D743DD">
        <w:t xml:space="preserve"> </w:t>
      </w:r>
      <w:proofErr w:type="spellStart"/>
      <w:r w:rsidR="00D743DD">
        <w:t>Coban</w:t>
      </w:r>
      <w:proofErr w:type="spellEnd"/>
      <w:r w:rsidR="00D743DD">
        <w:t xml:space="preserve"> Rondo</w:t>
      </w:r>
      <w:r w:rsidRPr="008B57E6">
        <w:rPr>
          <w:lang w:val="id-ID"/>
        </w:rPr>
        <w:t xml:space="preserve"> digunakan untuk mendesain suatu arsitektur </w:t>
      </w:r>
      <w:proofErr w:type="spellStart"/>
      <w:r w:rsidR="00D743DD">
        <w:t>Labirin</w:t>
      </w:r>
      <w:proofErr w:type="spellEnd"/>
      <w:r w:rsidR="00D743DD">
        <w:t xml:space="preserve"> </w:t>
      </w:r>
      <w:proofErr w:type="spellStart"/>
      <w:r w:rsidR="00D743DD">
        <w:t>Coban</w:t>
      </w:r>
      <w:proofErr w:type="spellEnd"/>
      <w:r w:rsidR="00D743DD">
        <w:t xml:space="preserve"> Rondo</w:t>
      </w:r>
      <w:r w:rsidRPr="008B57E6">
        <w:rPr>
          <w:lang w:val="id-ID"/>
        </w:rPr>
        <w:t xml:space="preserve">,dan simulasi tentang </w:t>
      </w:r>
      <w:proofErr w:type="spellStart"/>
      <w:r w:rsidR="00D743DD">
        <w:t>Labirin</w:t>
      </w:r>
      <w:proofErr w:type="spellEnd"/>
      <w:r w:rsidR="00D743DD">
        <w:t xml:space="preserve"> </w:t>
      </w:r>
      <w:proofErr w:type="spellStart"/>
      <w:r w:rsidR="00D743DD">
        <w:t>Coban</w:t>
      </w:r>
      <w:proofErr w:type="spellEnd"/>
      <w:r w:rsidR="00D743DD">
        <w:t xml:space="preserve"> Rondo</w:t>
      </w:r>
      <w:r w:rsidRPr="008B57E6">
        <w:rPr>
          <w:lang w:val="id-ID"/>
        </w:rPr>
        <w:t>. Menggunakan alat desain grafis seperti OpenGL. menhasilkan suatu model yang nyaris sama seperti aslinya.</w:t>
      </w:r>
    </w:p>
    <w:p w:rsidR="002A1E1F" w:rsidRPr="002A1E1F" w:rsidRDefault="002A1E1F" w:rsidP="002A1E1F">
      <w:pPr>
        <w:ind w:left="720"/>
        <w:rPr>
          <w:lang w:val="id-ID"/>
        </w:rPr>
      </w:pPr>
    </w:p>
    <w:p w:rsidR="00AC412F" w:rsidRPr="00AC412F" w:rsidRDefault="00AC412F" w:rsidP="00AC412F">
      <w:pPr>
        <w:rPr>
          <w:noProof/>
        </w:rPr>
      </w:pPr>
    </w:p>
    <w:p w:rsidR="00AC412F" w:rsidRPr="00FE3000" w:rsidRDefault="00FC14EF" w:rsidP="00AC412F">
      <w:pPr>
        <w:pStyle w:val="Heading1"/>
        <w:rPr>
          <w:noProof/>
        </w:rPr>
      </w:pPr>
      <w:bookmarkStart w:id="31" w:name="_Toc451283957"/>
      <w:bookmarkStart w:id="32" w:name="_Toc452585839"/>
      <w:r>
        <w:rPr>
          <w:noProof/>
        </w:rPr>
        <w:t>B</w:t>
      </w:r>
      <w:r w:rsidR="00AC412F">
        <w:rPr>
          <w:noProof/>
        </w:rPr>
        <w:t xml:space="preserve">atasan </w:t>
      </w:r>
      <w:r>
        <w:rPr>
          <w:noProof/>
        </w:rPr>
        <w:t>M</w:t>
      </w:r>
      <w:r w:rsidR="00AC412F">
        <w:rPr>
          <w:noProof/>
        </w:rPr>
        <w:t>asalah</w:t>
      </w:r>
      <w:bookmarkEnd w:id="31"/>
      <w:bookmarkEnd w:id="32"/>
    </w:p>
    <w:p w:rsidR="00B63B22" w:rsidRPr="008B57E6" w:rsidRDefault="00B63B22" w:rsidP="00B63B22">
      <w:pPr>
        <w:pStyle w:val="Default"/>
        <w:rPr>
          <w:rFonts w:asciiTheme="majorHAnsi" w:hAnsiTheme="majorHAnsi"/>
        </w:rPr>
      </w:pPr>
    </w:p>
    <w:p w:rsidR="00B63B22" w:rsidRPr="008B57E6" w:rsidRDefault="00B63B22" w:rsidP="00B63B22">
      <w:pPr>
        <w:pStyle w:val="Default"/>
        <w:numPr>
          <w:ilvl w:val="0"/>
          <w:numId w:val="8"/>
        </w:numPr>
        <w:ind w:left="1080"/>
        <w:jc w:val="both"/>
        <w:rPr>
          <w:rFonts w:asciiTheme="majorHAnsi" w:hAnsiTheme="majorHAnsi"/>
        </w:rPr>
      </w:pPr>
      <w:r>
        <w:rPr>
          <w:rFonts w:asciiTheme="majorHAnsi" w:hAnsiTheme="majorHAnsi"/>
          <w:noProof/>
        </w:rPr>
        <w:t>Pembuatan project akhir ini b</w:t>
      </w:r>
      <w:r>
        <w:rPr>
          <w:rFonts w:asciiTheme="majorHAnsi" w:hAnsiTheme="majorHAnsi"/>
          <w:noProof/>
          <w:lang w:val="en-US"/>
        </w:rPr>
        <w:t>e</w:t>
      </w:r>
      <w:r w:rsidRPr="008B57E6">
        <w:rPr>
          <w:rFonts w:asciiTheme="majorHAnsi" w:hAnsiTheme="majorHAnsi"/>
          <w:noProof/>
        </w:rPr>
        <w:t xml:space="preserve">rfokus pada metode yang telah dipelajari seperti </w:t>
      </w:r>
      <w:r w:rsidRPr="008B57E6">
        <w:rPr>
          <w:rFonts w:asciiTheme="majorHAnsi" w:hAnsiTheme="majorHAnsi"/>
          <w:sz w:val="22"/>
          <w:szCs w:val="22"/>
        </w:rPr>
        <w:t xml:space="preserve">Drawing 2D &amp; 3D, transformasi, input user, texture mapping, viewing, blending, lighting, dan shading </w:t>
      </w:r>
    </w:p>
    <w:p w:rsidR="00B63B22" w:rsidRPr="008B57E6" w:rsidRDefault="00B63B22" w:rsidP="00B63B22">
      <w:pPr>
        <w:pStyle w:val="ListParagraph"/>
        <w:ind w:left="1800"/>
        <w:rPr>
          <w:rFonts w:asciiTheme="majorHAnsi" w:hAnsiTheme="majorHAnsi"/>
          <w:noProof/>
          <w:lang w:val="id-ID"/>
        </w:rPr>
      </w:pPr>
      <w:r w:rsidRPr="008B57E6">
        <w:rPr>
          <w:rFonts w:asciiTheme="majorHAnsi" w:hAnsiTheme="majorHAnsi"/>
          <w:noProof/>
          <w:lang w:val="id-ID"/>
        </w:rPr>
        <w:t>.</w:t>
      </w:r>
    </w:p>
    <w:p w:rsidR="00041C84" w:rsidRDefault="00041C84" w:rsidP="00041C84">
      <w:pPr>
        <w:pStyle w:val="ListParagraph"/>
        <w:numPr>
          <w:ilvl w:val="0"/>
          <w:numId w:val="8"/>
        </w:numPr>
        <w:ind w:left="1080"/>
        <w:jc w:val="both"/>
        <w:rPr>
          <w:noProof/>
        </w:rPr>
      </w:pPr>
      <w:r>
        <w:rPr>
          <w:noProof/>
        </w:rPr>
        <w:t>Kerumitan dalam menyamakan model yang dibuat dengan mdoel aslinya sehingga dapat terlihat semirip mungkin, penerapan sintaks - sintaks yang digunakan dalam membuat objek tersebut, serta penerapan fungsi - fungsi untuk membuat objek lebih interaktif.</w:t>
      </w:r>
    </w:p>
    <w:p w:rsidR="00041C84" w:rsidRDefault="00041C84" w:rsidP="00041C84">
      <w:pPr>
        <w:pStyle w:val="ListParagraph"/>
        <w:ind w:left="1080"/>
        <w:jc w:val="both"/>
        <w:rPr>
          <w:noProof/>
        </w:rPr>
      </w:pPr>
    </w:p>
    <w:p w:rsidR="00B63B22" w:rsidRPr="008B57E6" w:rsidRDefault="00B63B22" w:rsidP="00B63B22">
      <w:pPr>
        <w:pStyle w:val="ListParagraph"/>
        <w:numPr>
          <w:ilvl w:val="0"/>
          <w:numId w:val="8"/>
        </w:numPr>
        <w:ind w:left="1080"/>
        <w:rPr>
          <w:rFonts w:asciiTheme="majorHAnsi" w:hAnsiTheme="majorHAnsi"/>
          <w:noProof/>
        </w:rPr>
      </w:pPr>
      <w:r w:rsidRPr="008B57E6">
        <w:rPr>
          <w:rFonts w:asciiTheme="majorHAnsi" w:hAnsiTheme="majorHAnsi"/>
          <w:noProof/>
        </w:rPr>
        <w:br w:type="page"/>
      </w:r>
    </w:p>
    <w:p w:rsidR="00B53A45" w:rsidRDefault="00B53A45" w:rsidP="00B53A45">
      <w:pPr>
        <w:rPr>
          <w:noProof/>
        </w:rPr>
      </w:pPr>
    </w:p>
    <w:p w:rsidR="00B53A45" w:rsidRPr="00FE3000" w:rsidRDefault="009C68B3" w:rsidP="00B53A45">
      <w:pPr>
        <w:pStyle w:val="Title"/>
        <w:rPr>
          <w:noProof/>
        </w:rPr>
      </w:pPr>
      <w:r>
        <w:rPr>
          <w:noProof/>
        </w:rPr>
        <w:t>tinjauan pustaka</w:t>
      </w:r>
    </w:p>
    <w:p w:rsidR="00B53A45" w:rsidRPr="00FE3000" w:rsidRDefault="009C68B3" w:rsidP="00B53A45">
      <w:pPr>
        <w:pStyle w:val="Heading1"/>
        <w:rPr>
          <w:noProof/>
        </w:rPr>
      </w:pPr>
      <w:bookmarkStart w:id="33" w:name="_Toc451283958"/>
      <w:bookmarkStart w:id="34" w:name="_Toc452585840"/>
      <w:r>
        <w:rPr>
          <w:noProof/>
        </w:rPr>
        <w:t>Tinjauan pusataka 1</w:t>
      </w:r>
      <w:bookmarkEnd w:id="33"/>
      <w:bookmarkEnd w:id="34"/>
    </w:p>
    <w:p w:rsidR="00041C84" w:rsidRDefault="00041C84" w:rsidP="00041C84">
      <w:pPr>
        <w:rPr>
          <w:noProof/>
        </w:rPr>
      </w:pPr>
      <w:r>
        <w:rPr>
          <w:noProof/>
        </w:rPr>
        <w:t xml:space="preserve">Aplikasi yang digunakan : </w:t>
      </w:r>
    </w:p>
    <w:p w:rsidR="00041C84" w:rsidRDefault="00041C84" w:rsidP="00041C84">
      <w:pPr>
        <w:rPr>
          <w:noProof/>
        </w:rPr>
      </w:pPr>
      <w:r>
        <w:rPr>
          <w:noProof/>
        </w:rPr>
        <w:t>Netbeans.</w:t>
      </w:r>
    </w:p>
    <w:p w:rsidR="00041C84" w:rsidRDefault="00041C84" w:rsidP="00041C84">
      <w:pPr>
        <w:jc w:val="both"/>
        <w:rPr>
          <w:noProof/>
        </w:rPr>
      </w:pPr>
      <w:r>
        <w:rPr>
          <w:noProof/>
        </w:rPr>
        <w:t xml:space="preserve">Apliaksi ini kami gunakan sebagai compiler yang kami gunakan untuk mengcompile kode - kode dalam pembuatan project ini </w:t>
      </w:r>
    </w:p>
    <w:p w:rsidR="00B53A45" w:rsidRDefault="00B53A45" w:rsidP="00B53A45">
      <w:pPr>
        <w:rPr>
          <w:noProof/>
        </w:rPr>
      </w:pPr>
    </w:p>
    <w:p w:rsidR="009C68B3" w:rsidRPr="00FE3000" w:rsidRDefault="009C68B3" w:rsidP="009C68B3">
      <w:pPr>
        <w:pStyle w:val="Heading1"/>
        <w:rPr>
          <w:noProof/>
        </w:rPr>
      </w:pPr>
      <w:bookmarkStart w:id="35" w:name="_Toc451283959"/>
      <w:bookmarkStart w:id="36" w:name="_Toc452585841"/>
      <w:r>
        <w:rPr>
          <w:noProof/>
        </w:rPr>
        <w:t>Tinjauan pusataka 2</w:t>
      </w:r>
      <w:bookmarkEnd w:id="35"/>
      <w:bookmarkEnd w:id="36"/>
    </w:p>
    <w:p w:rsidR="00041C84" w:rsidRDefault="00041C84" w:rsidP="00041C84">
      <w:pPr>
        <w:rPr>
          <w:noProof/>
        </w:rPr>
      </w:pPr>
      <w:r>
        <w:rPr>
          <w:noProof/>
        </w:rPr>
        <w:t>Modul OpenGL yang digunakan :</w:t>
      </w:r>
    </w:p>
    <w:p w:rsidR="00041C84" w:rsidRDefault="00041C84" w:rsidP="00041C84">
      <w:pPr>
        <w:rPr>
          <w:noProof/>
        </w:rPr>
      </w:pPr>
      <w:r>
        <w:rPr>
          <w:noProof/>
        </w:rPr>
        <w:t>Lighweight Java Game Library(LWJGL).</w:t>
      </w:r>
    </w:p>
    <w:p w:rsidR="00041C84" w:rsidRDefault="00041C84" w:rsidP="00041C84">
      <w:pPr>
        <w:jc w:val="both"/>
        <w:rPr>
          <w:noProof/>
        </w:rPr>
      </w:pPr>
      <w:r>
        <w:t xml:space="preserve">Lightweight Java Game Library (LWJGL) </w:t>
      </w:r>
      <w:proofErr w:type="spellStart"/>
      <w:r>
        <w:t>merupakan</w:t>
      </w:r>
      <w:proofErr w:type="spellEnd"/>
      <w:r>
        <w:t xml:space="preserve"> </w:t>
      </w:r>
      <w:proofErr w:type="spellStart"/>
      <w:r>
        <w:t>salah</w:t>
      </w:r>
      <w:proofErr w:type="spellEnd"/>
      <w:r>
        <w:t xml:space="preserve"> </w:t>
      </w:r>
      <w:proofErr w:type="spellStart"/>
      <w:r>
        <w:t>satu</w:t>
      </w:r>
      <w:proofErr w:type="spellEnd"/>
      <w:r>
        <w:t xml:space="preserve"> </w:t>
      </w:r>
      <w:proofErr w:type="spellStart"/>
      <w:r>
        <w:t>jenis</w:t>
      </w:r>
      <w:proofErr w:type="spellEnd"/>
      <w:r>
        <w:t xml:space="preserve"> game engine yang </w:t>
      </w:r>
      <w:proofErr w:type="spellStart"/>
      <w:r>
        <w:t>berjalan</w:t>
      </w:r>
      <w:proofErr w:type="spellEnd"/>
      <w:r>
        <w:t xml:space="preserve"> </w:t>
      </w:r>
      <w:proofErr w:type="spellStart"/>
      <w:r>
        <w:t>dengan</w:t>
      </w:r>
      <w:proofErr w:type="spellEnd"/>
      <w:r>
        <w:t xml:space="preserve"> </w:t>
      </w:r>
      <w:proofErr w:type="spellStart"/>
      <w:r>
        <w:t>dasar</w:t>
      </w:r>
      <w:proofErr w:type="spellEnd"/>
      <w:r>
        <w:t xml:space="preserve"> </w:t>
      </w:r>
      <w:proofErr w:type="spellStart"/>
      <w:r>
        <w:t>bahasa</w:t>
      </w:r>
      <w:proofErr w:type="spellEnd"/>
      <w:r>
        <w:t xml:space="preserve"> java </w:t>
      </w:r>
      <w:proofErr w:type="spellStart"/>
      <w:r>
        <w:t>dan</w:t>
      </w:r>
      <w:proofErr w:type="spellEnd"/>
      <w:r>
        <w:t xml:space="preserve"> </w:t>
      </w:r>
      <w:proofErr w:type="spellStart"/>
      <w:r>
        <w:t>dibawah</w:t>
      </w:r>
      <w:proofErr w:type="spellEnd"/>
      <w:r>
        <w:t xml:space="preserve"> </w:t>
      </w:r>
      <w:proofErr w:type="spellStart"/>
      <w:r>
        <w:t>lisesnsi</w:t>
      </w:r>
      <w:proofErr w:type="spellEnd"/>
      <w:r>
        <w:t xml:space="preserve"> BSD.</w:t>
      </w:r>
    </w:p>
    <w:p w:rsidR="00156B47" w:rsidRDefault="00156B47">
      <w:pPr>
        <w:rPr>
          <w:noProof/>
        </w:rPr>
      </w:pPr>
      <w:r>
        <w:rPr>
          <w:noProof/>
        </w:rPr>
        <w:br w:type="page"/>
      </w:r>
    </w:p>
    <w:p w:rsidR="00156B47" w:rsidRPr="00FE3000" w:rsidRDefault="002C1D14" w:rsidP="00156B47">
      <w:pPr>
        <w:pStyle w:val="Title"/>
        <w:rPr>
          <w:noProof/>
        </w:rPr>
      </w:pPr>
      <w:r>
        <w:rPr>
          <w:noProof/>
        </w:rPr>
        <w:lastRenderedPageBreak/>
        <w:t>deskripsi karya</w:t>
      </w:r>
    </w:p>
    <w:p w:rsidR="00156B47" w:rsidRPr="00FE3000" w:rsidRDefault="00FC14EF" w:rsidP="00156B47">
      <w:pPr>
        <w:pStyle w:val="Heading1"/>
        <w:rPr>
          <w:noProof/>
        </w:rPr>
      </w:pPr>
      <w:bookmarkStart w:id="37" w:name="_Toc451283960"/>
      <w:bookmarkStart w:id="38" w:name="_Toc452585842"/>
      <w:r>
        <w:rPr>
          <w:noProof/>
        </w:rPr>
        <w:t>D</w:t>
      </w:r>
      <w:r w:rsidR="007A5849">
        <w:rPr>
          <w:noProof/>
        </w:rPr>
        <w:t xml:space="preserve">eskripsi </w:t>
      </w:r>
      <w:r>
        <w:rPr>
          <w:noProof/>
        </w:rPr>
        <w:t>K</w:t>
      </w:r>
      <w:r w:rsidR="007A5849">
        <w:rPr>
          <w:noProof/>
        </w:rPr>
        <w:t>arya</w:t>
      </w:r>
      <w:bookmarkEnd w:id="37"/>
      <w:bookmarkEnd w:id="38"/>
    </w:p>
    <w:p w:rsidR="00156B47" w:rsidRDefault="00041C84" w:rsidP="00296236">
      <w:pPr>
        <w:jc w:val="both"/>
        <w:rPr>
          <w:noProof/>
        </w:rPr>
      </w:pPr>
      <w:r>
        <w:rPr>
          <w:noProof/>
        </w:rPr>
        <w:t xml:space="preserve">Project ini selain dapat memvisualisasikan labirin Coban Rondo secara grafik </w:t>
      </w:r>
      <w:r w:rsidR="00296236">
        <w:rPr>
          <w:noProof/>
        </w:rPr>
        <w:t xml:space="preserve">juga ada game interaktifnya. Dalam pemviasualisasinya game ini dibuat semirip mungkin dengan labirin Coban Rondo yang asli dan dengan visualisasi yang dapat menampilkan view dalam berbagai sudut view. Dari sisi game project ini dapat membawa pengguna seakan-akan masuk dalam </w:t>
      </w:r>
      <w:r w:rsidR="00B219D2">
        <w:rPr>
          <w:noProof/>
        </w:rPr>
        <w:t>labirin yang asli dengan efek 3D.</w:t>
      </w:r>
    </w:p>
    <w:p w:rsidR="00156B47" w:rsidRDefault="00156B47" w:rsidP="00156B47">
      <w:pPr>
        <w:rPr>
          <w:noProof/>
        </w:rPr>
      </w:pPr>
    </w:p>
    <w:p w:rsidR="00156B47" w:rsidRPr="00FE3000" w:rsidRDefault="00FC14EF" w:rsidP="00156B47">
      <w:pPr>
        <w:pStyle w:val="Heading1"/>
        <w:rPr>
          <w:noProof/>
        </w:rPr>
      </w:pPr>
      <w:bookmarkStart w:id="39" w:name="_Toc451283961"/>
      <w:bookmarkStart w:id="40" w:name="_Toc452585843"/>
      <w:r>
        <w:rPr>
          <w:noProof/>
        </w:rPr>
        <w:t>O</w:t>
      </w:r>
      <w:r w:rsidR="00766FD1">
        <w:rPr>
          <w:noProof/>
        </w:rPr>
        <w:t>bjek</w:t>
      </w:r>
      <w:r>
        <w:rPr>
          <w:noProof/>
        </w:rPr>
        <w:t xml:space="preserve"> </w:t>
      </w:r>
      <w:r w:rsidR="00766FD1">
        <w:rPr>
          <w:noProof/>
        </w:rPr>
        <w:t>-</w:t>
      </w:r>
      <w:r>
        <w:rPr>
          <w:noProof/>
        </w:rPr>
        <w:t xml:space="preserve"> O</w:t>
      </w:r>
      <w:r w:rsidR="00766FD1">
        <w:rPr>
          <w:noProof/>
        </w:rPr>
        <w:t xml:space="preserve">bjek </w:t>
      </w:r>
      <w:r>
        <w:rPr>
          <w:noProof/>
        </w:rPr>
        <w:t>D</w:t>
      </w:r>
      <w:r w:rsidR="00766FD1">
        <w:rPr>
          <w:noProof/>
        </w:rPr>
        <w:t xml:space="preserve">alam </w:t>
      </w:r>
      <w:r>
        <w:rPr>
          <w:noProof/>
        </w:rPr>
        <w:t>K</w:t>
      </w:r>
      <w:r w:rsidR="00766FD1">
        <w:rPr>
          <w:noProof/>
        </w:rPr>
        <w:t>arya</w:t>
      </w:r>
      <w:bookmarkEnd w:id="39"/>
      <w:bookmarkEnd w:id="40"/>
    </w:p>
    <w:p w:rsidR="00156B47" w:rsidRDefault="00E71CDE" w:rsidP="00156B47">
      <w:pPr>
        <w:rPr>
          <w:noProof/>
        </w:rPr>
      </w:pPr>
      <w:r>
        <w:rPr>
          <w:noProof/>
        </w:rPr>
        <w:t>Objek yang ada dalam project ini</w:t>
      </w:r>
    </w:p>
    <w:p w:rsidR="00E71CDE" w:rsidRDefault="00E71CDE" w:rsidP="00E71CDE">
      <w:pPr>
        <w:pStyle w:val="ListParagraph"/>
        <w:numPr>
          <w:ilvl w:val="0"/>
          <w:numId w:val="4"/>
        </w:numPr>
        <w:rPr>
          <w:noProof/>
        </w:rPr>
      </w:pPr>
      <w:r>
        <w:rPr>
          <w:noProof/>
        </w:rPr>
        <w:t>Pembatas labirin</w:t>
      </w:r>
    </w:p>
    <w:p w:rsidR="00245F63" w:rsidRDefault="00AA2FEB" w:rsidP="00245F63">
      <w:pPr>
        <w:pStyle w:val="ListParagraph"/>
        <w:keepNext/>
        <w:jc w:val="center"/>
      </w:pPr>
      <w:r>
        <w:rPr>
          <w:noProof/>
          <w:lang w:eastAsia="en-US"/>
        </w:rPr>
        <w:drawing>
          <wp:inline distT="0" distB="0" distL="0" distR="0" wp14:anchorId="015E33E4" wp14:editId="15F96562">
            <wp:extent cx="3876675" cy="2930286"/>
            <wp:effectExtent l="0" t="0" r="0" b="3810"/>
            <wp:docPr id="12" name="Picture 12" descr="http://3.bp.blogspot.com/-Pf_wkk40R5k/VqmkF4Lcq4I/AAAAAAAAANU/-lqappXqT-Y/s640/12568187_1128881723790344_214298349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Pf_wkk40R5k/VqmkF4Lcq4I/AAAAAAAAANU/-lqappXqT-Y/s640/12568187_1128881723790344_2142983493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3973" cy="2935803"/>
                    </a:xfrm>
                    <a:prstGeom prst="rect">
                      <a:avLst/>
                    </a:prstGeom>
                    <a:noFill/>
                    <a:ln>
                      <a:noFill/>
                    </a:ln>
                  </pic:spPr>
                </pic:pic>
              </a:graphicData>
            </a:graphic>
          </wp:inline>
        </w:drawing>
      </w:r>
    </w:p>
    <w:p w:rsidR="00AA2FEB" w:rsidRPr="00245F63" w:rsidRDefault="00245F63" w:rsidP="00245F63">
      <w:pPr>
        <w:pStyle w:val="Caption"/>
        <w:jc w:val="center"/>
        <w:rPr>
          <w:noProof/>
          <w:sz w:val="20"/>
        </w:rPr>
      </w:pPr>
      <w:bookmarkStart w:id="41" w:name="_Toc452585742"/>
      <w:proofErr w:type="spellStart"/>
      <w:r w:rsidRPr="00245F63">
        <w:rPr>
          <w:sz w:val="20"/>
        </w:rPr>
        <w:t>Gambar</w:t>
      </w:r>
      <w:proofErr w:type="spellEnd"/>
      <w:r w:rsidRPr="00245F63">
        <w:rPr>
          <w:sz w:val="20"/>
        </w:rPr>
        <w:t xml:space="preserve"> </w:t>
      </w:r>
      <w:r w:rsidR="000220A9">
        <w:rPr>
          <w:sz w:val="20"/>
        </w:rPr>
        <w:t>1.</w:t>
      </w:r>
      <w:r w:rsidR="00E34573">
        <w:rPr>
          <w:sz w:val="20"/>
        </w:rPr>
        <w:t xml:space="preserve"> </w:t>
      </w:r>
      <w:r w:rsidR="00E34573">
        <w:rPr>
          <w:sz w:val="20"/>
        </w:rPr>
        <w:fldChar w:fldCharType="begin"/>
      </w:r>
      <w:r w:rsidR="00E34573">
        <w:rPr>
          <w:sz w:val="20"/>
        </w:rPr>
        <w:instrText xml:space="preserve"> SEQ Gambar \* ARABIC \s 1 </w:instrText>
      </w:r>
      <w:r w:rsidR="00E34573">
        <w:rPr>
          <w:sz w:val="20"/>
        </w:rPr>
        <w:fldChar w:fldCharType="separate"/>
      </w:r>
      <w:r w:rsidR="00E34573">
        <w:rPr>
          <w:noProof/>
          <w:sz w:val="20"/>
        </w:rPr>
        <w:t>1</w:t>
      </w:r>
      <w:r w:rsidR="00E34573">
        <w:rPr>
          <w:sz w:val="20"/>
        </w:rPr>
        <w:fldChar w:fldCharType="end"/>
      </w:r>
      <w:r w:rsidRPr="00245F63">
        <w:rPr>
          <w:sz w:val="20"/>
        </w:rPr>
        <w:t xml:space="preserve"> </w:t>
      </w:r>
      <w:proofErr w:type="spellStart"/>
      <w:r w:rsidRPr="00245F63">
        <w:rPr>
          <w:sz w:val="20"/>
        </w:rPr>
        <w:t>Labirin</w:t>
      </w:r>
      <w:proofErr w:type="spellEnd"/>
      <w:r w:rsidRPr="00245F63">
        <w:rPr>
          <w:sz w:val="20"/>
        </w:rPr>
        <w:t xml:space="preserve"> </w:t>
      </w:r>
      <w:proofErr w:type="spellStart"/>
      <w:r w:rsidRPr="00245F63">
        <w:rPr>
          <w:sz w:val="20"/>
        </w:rPr>
        <w:t>Coban</w:t>
      </w:r>
      <w:proofErr w:type="spellEnd"/>
      <w:r w:rsidRPr="00245F63">
        <w:rPr>
          <w:sz w:val="20"/>
        </w:rPr>
        <w:t xml:space="preserve"> rondo (</w:t>
      </w:r>
      <w:proofErr w:type="spellStart"/>
      <w:r w:rsidRPr="00245F63">
        <w:rPr>
          <w:sz w:val="20"/>
        </w:rPr>
        <w:t>dari</w:t>
      </w:r>
      <w:proofErr w:type="spellEnd"/>
      <w:r w:rsidRPr="00245F63">
        <w:rPr>
          <w:sz w:val="20"/>
        </w:rPr>
        <w:t xml:space="preserve"> </w:t>
      </w:r>
      <w:proofErr w:type="spellStart"/>
      <w:r w:rsidRPr="00245F63">
        <w:rPr>
          <w:sz w:val="20"/>
        </w:rPr>
        <w:t>atas</w:t>
      </w:r>
      <w:proofErr w:type="spellEnd"/>
      <w:r w:rsidRPr="00245F63">
        <w:rPr>
          <w:sz w:val="20"/>
        </w:rPr>
        <w:t>)</w:t>
      </w:r>
      <w:bookmarkEnd w:id="41"/>
    </w:p>
    <w:p w:rsidR="002F5386" w:rsidRDefault="00AA2FEB" w:rsidP="002F5386">
      <w:pPr>
        <w:pStyle w:val="ListParagraph"/>
        <w:keepNext/>
        <w:jc w:val="center"/>
      </w:pPr>
      <w:r>
        <w:rPr>
          <w:noProof/>
          <w:lang w:eastAsia="en-US"/>
        </w:rPr>
        <w:lastRenderedPageBreak/>
        <w:drawing>
          <wp:inline distT="0" distB="0" distL="0" distR="0" wp14:anchorId="1BB312E2" wp14:editId="3FE82282">
            <wp:extent cx="3854546" cy="2475230"/>
            <wp:effectExtent l="0" t="0" r="0" b="1270"/>
            <wp:docPr id="13" name="Picture 13" descr="https://scontent.cdninstagram.com/hphotos-xfa1/t51.2885-15/e15/11241386_426416100869247_20008155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ninstagram.com/hphotos-xfa1/t51.2885-15/e15/11241386_426416100869247_2000815524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124" b="18660"/>
                    <a:stretch/>
                  </pic:blipFill>
                  <pic:spPr bwMode="auto">
                    <a:xfrm>
                      <a:off x="0" y="0"/>
                      <a:ext cx="3870462" cy="2485451"/>
                    </a:xfrm>
                    <a:prstGeom prst="rect">
                      <a:avLst/>
                    </a:prstGeom>
                    <a:noFill/>
                    <a:ln>
                      <a:noFill/>
                    </a:ln>
                    <a:extLst>
                      <a:ext uri="{53640926-AAD7-44D8-BBD7-CCE9431645EC}">
                        <a14:shadowObscured xmlns:a14="http://schemas.microsoft.com/office/drawing/2010/main"/>
                      </a:ext>
                    </a:extLst>
                  </pic:spPr>
                </pic:pic>
              </a:graphicData>
            </a:graphic>
          </wp:inline>
        </w:drawing>
      </w:r>
    </w:p>
    <w:p w:rsidR="00AA2FEB" w:rsidRPr="002F5386" w:rsidRDefault="002F5386" w:rsidP="002F5386">
      <w:pPr>
        <w:pStyle w:val="Caption"/>
        <w:jc w:val="center"/>
        <w:rPr>
          <w:noProof/>
          <w:sz w:val="24"/>
        </w:rPr>
      </w:pPr>
      <w:bookmarkStart w:id="42" w:name="_Toc452585743"/>
      <w:r w:rsidRPr="002F5386">
        <w:rPr>
          <w:sz w:val="20"/>
        </w:rPr>
        <w:t>Gambar</w:t>
      </w:r>
      <w:r w:rsidR="00446BE4">
        <w:rPr>
          <w:sz w:val="20"/>
        </w:rPr>
        <w:t>1</w:t>
      </w:r>
      <w:r w:rsidR="000220A9">
        <w:rPr>
          <w:sz w:val="20"/>
        </w:rPr>
        <w:t>.</w:t>
      </w:r>
      <w:r w:rsidR="00E34573">
        <w:rPr>
          <w:sz w:val="20"/>
        </w:rPr>
        <w:t xml:space="preserve"> </w:t>
      </w:r>
      <w:r w:rsidR="00E34573">
        <w:rPr>
          <w:sz w:val="20"/>
        </w:rPr>
        <w:fldChar w:fldCharType="begin"/>
      </w:r>
      <w:r w:rsidR="00E34573">
        <w:rPr>
          <w:sz w:val="20"/>
        </w:rPr>
        <w:instrText xml:space="preserve"> SEQ Gambar \* ARABIC \s 1 </w:instrText>
      </w:r>
      <w:r w:rsidR="00E34573">
        <w:rPr>
          <w:sz w:val="20"/>
        </w:rPr>
        <w:fldChar w:fldCharType="separate"/>
      </w:r>
      <w:r w:rsidR="00E34573">
        <w:rPr>
          <w:noProof/>
          <w:sz w:val="20"/>
        </w:rPr>
        <w:t>2</w:t>
      </w:r>
      <w:r w:rsidR="00E34573">
        <w:rPr>
          <w:sz w:val="20"/>
        </w:rPr>
        <w:fldChar w:fldCharType="end"/>
      </w:r>
      <w:r w:rsidRPr="002F5386">
        <w:rPr>
          <w:sz w:val="20"/>
        </w:rPr>
        <w:t xml:space="preserve"> </w:t>
      </w:r>
      <w:proofErr w:type="spellStart"/>
      <w:r w:rsidRPr="002F5386">
        <w:rPr>
          <w:sz w:val="20"/>
        </w:rPr>
        <w:t>Labirin</w:t>
      </w:r>
      <w:proofErr w:type="spellEnd"/>
      <w:r w:rsidRPr="002F5386">
        <w:rPr>
          <w:sz w:val="20"/>
        </w:rPr>
        <w:t xml:space="preserve"> </w:t>
      </w:r>
      <w:proofErr w:type="spellStart"/>
      <w:r w:rsidRPr="002F5386">
        <w:rPr>
          <w:sz w:val="20"/>
        </w:rPr>
        <w:t>Coban</w:t>
      </w:r>
      <w:proofErr w:type="spellEnd"/>
      <w:r w:rsidRPr="002F5386">
        <w:rPr>
          <w:sz w:val="20"/>
        </w:rPr>
        <w:t xml:space="preserve"> rondo </w:t>
      </w:r>
      <w:proofErr w:type="spellStart"/>
      <w:r w:rsidRPr="002F5386">
        <w:rPr>
          <w:sz w:val="20"/>
        </w:rPr>
        <w:t>dari</w:t>
      </w:r>
      <w:proofErr w:type="spellEnd"/>
      <w:r w:rsidRPr="002F5386">
        <w:rPr>
          <w:sz w:val="20"/>
        </w:rPr>
        <w:t xml:space="preserve"> </w:t>
      </w:r>
      <w:proofErr w:type="spellStart"/>
      <w:r w:rsidRPr="002F5386">
        <w:rPr>
          <w:sz w:val="20"/>
        </w:rPr>
        <w:t>atas</w:t>
      </w:r>
      <w:proofErr w:type="spellEnd"/>
      <w:r w:rsidRPr="002F5386">
        <w:rPr>
          <w:sz w:val="20"/>
        </w:rPr>
        <w:t xml:space="preserve"> </w:t>
      </w:r>
      <w:proofErr w:type="spellStart"/>
      <w:r w:rsidRPr="002F5386">
        <w:rPr>
          <w:sz w:val="20"/>
        </w:rPr>
        <w:t>samping</w:t>
      </w:r>
      <w:bookmarkEnd w:id="42"/>
      <w:proofErr w:type="spellEnd"/>
    </w:p>
    <w:p w:rsidR="002F5386" w:rsidRDefault="00245F63" w:rsidP="002F5386">
      <w:pPr>
        <w:pStyle w:val="ListParagraph"/>
        <w:keepNext/>
        <w:jc w:val="center"/>
      </w:pPr>
      <w:r>
        <w:rPr>
          <w:noProof/>
          <w:lang w:eastAsia="en-US"/>
        </w:rPr>
        <w:drawing>
          <wp:inline distT="0" distB="0" distL="0" distR="0" wp14:anchorId="4780B27A" wp14:editId="2F4BBB01">
            <wp:extent cx="4305300" cy="340606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060" cy="3411411"/>
                    </a:xfrm>
                    <a:prstGeom prst="rect">
                      <a:avLst/>
                    </a:prstGeom>
                  </pic:spPr>
                </pic:pic>
              </a:graphicData>
            </a:graphic>
          </wp:inline>
        </w:drawing>
      </w:r>
    </w:p>
    <w:p w:rsidR="00245F63" w:rsidRDefault="002F5386" w:rsidP="002F5386">
      <w:pPr>
        <w:pStyle w:val="Caption"/>
        <w:jc w:val="center"/>
        <w:rPr>
          <w:sz w:val="20"/>
        </w:rPr>
      </w:pPr>
      <w:bookmarkStart w:id="43" w:name="_Toc452585744"/>
      <w:r w:rsidRPr="002F5386">
        <w:rPr>
          <w:sz w:val="20"/>
        </w:rPr>
        <w:t>Gambar</w:t>
      </w:r>
      <w:r w:rsidR="00446BE4">
        <w:rPr>
          <w:sz w:val="20"/>
        </w:rPr>
        <w:t>1</w:t>
      </w:r>
      <w:r w:rsidR="000220A9">
        <w:rPr>
          <w:sz w:val="20"/>
        </w:rPr>
        <w:t>.</w:t>
      </w:r>
      <w:r w:rsidR="00E34573">
        <w:rPr>
          <w:sz w:val="20"/>
        </w:rPr>
        <w:t xml:space="preserve"> </w:t>
      </w:r>
      <w:r w:rsidR="00E34573">
        <w:rPr>
          <w:sz w:val="20"/>
        </w:rPr>
        <w:fldChar w:fldCharType="begin"/>
      </w:r>
      <w:r w:rsidR="00E34573">
        <w:rPr>
          <w:sz w:val="20"/>
        </w:rPr>
        <w:instrText xml:space="preserve"> SEQ Gambar \* ARABIC \s 1 </w:instrText>
      </w:r>
      <w:r w:rsidR="00E34573">
        <w:rPr>
          <w:sz w:val="20"/>
        </w:rPr>
        <w:fldChar w:fldCharType="separate"/>
      </w:r>
      <w:r w:rsidR="00E34573">
        <w:rPr>
          <w:noProof/>
          <w:sz w:val="20"/>
        </w:rPr>
        <w:t>3</w:t>
      </w:r>
      <w:r w:rsidR="00E34573">
        <w:rPr>
          <w:sz w:val="20"/>
        </w:rPr>
        <w:fldChar w:fldCharType="end"/>
      </w:r>
      <w:r w:rsidRPr="002F5386">
        <w:rPr>
          <w:sz w:val="20"/>
        </w:rPr>
        <w:t xml:space="preserve"> </w:t>
      </w:r>
      <w:proofErr w:type="spellStart"/>
      <w:r w:rsidRPr="002F5386">
        <w:rPr>
          <w:sz w:val="20"/>
        </w:rPr>
        <w:t>Implementasi</w:t>
      </w:r>
      <w:proofErr w:type="spellEnd"/>
      <w:r w:rsidRPr="002F5386">
        <w:rPr>
          <w:sz w:val="20"/>
        </w:rPr>
        <w:t xml:space="preserve"> </w:t>
      </w:r>
      <w:proofErr w:type="spellStart"/>
      <w:r w:rsidRPr="002F5386">
        <w:rPr>
          <w:sz w:val="20"/>
        </w:rPr>
        <w:t>Labirin</w:t>
      </w:r>
      <w:proofErr w:type="spellEnd"/>
      <w:r w:rsidRPr="002F5386">
        <w:rPr>
          <w:sz w:val="20"/>
        </w:rPr>
        <w:t xml:space="preserve"> </w:t>
      </w:r>
      <w:proofErr w:type="spellStart"/>
      <w:r w:rsidRPr="002F5386">
        <w:rPr>
          <w:sz w:val="20"/>
        </w:rPr>
        <w:t>Coban</w:t>
      </w:r>
      <w:proofErr w:type="spellEnd"/>
      <w:r w:rsidRPr="002F5386">
        <w:rPr>
          <w:sz w:val="20"/>
        </w:rPr>
        <w:t xml:space="preserve"> Rondo (</w:t>
      </w:r>
      <w:proofErr w:type="spellStart"/>
      <w:r w:rsidRPr="002F5386">
        <w:rPr>
          <w:sz w:val="20"/>
        </w:rPr>
        <w:t>dari</w:t>
      </w:r>
      <w:proofErr w:type="spellEnd"/>
      <w:r w:rsidRPr="002F5386">
        <w:rPr>
          <w:sz w:val="20"/>
        </w:rPr>
        <w:t xml:space="preserve"> </w:t>
      </w:r>
      <w:proofErr w:type="spellStart"/>
      <w:r w:rsidRPr="002F5386">
        <w:rPr>
          <w:sz w:val="20"/>
        </w:rPr>
        <w:t>atas</w:t>
      </w:r>
      <w:proofErr w:type="spellEnd"/>
      <w:r w:rsidRPr="002F5386">
        <w:rPr>
          <w:sz w:val="20"/>
        </w:rPr>
        <w:t>)</w:t>
      </w:r>
      <w:bookmarkEnd w:id="43"/>
    </w:p>
    <w:p w:rsidR="000C774E" w:rsidRDefault="008C68A7" w:rsidP="000C774E">
      <w:pPr>
        <w:keepNext/>
        <w:jc w:val="center"/>
      </w:pPr>
      <w:r>
        <w:rPr>
          <w:noProof/>
          <w:lang w:eastAsia="en-US"/>
        </w:rPr>
        <w:lastRenderedPageBreak/>
        <w:drawing>
          <wp:inline distT="0" distB="0" distL="0" distR="0" wp14:anchorId="0751D030" wp14:editId="68AC651A">
            <wp:extent cx="5043856" cy="40195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559" cy="4021704"/>
                    </a:xfrm>
                    <a:prstGeom prst="rect">
                      <a:avLst/>
                    </a:prstGeom>
                  </pic:spPr>
                </pic:pic>
              </a:graphicData>
            </a:graphic>
          </wp:inline>
        </w:drawing>
      </w:r>
    </w:p>
    <w:p w:rsidR="000E1142" w:rsidRDefault="000C774E" w:rsidP="00446BE4">
      <w:pPr>
        <w:pStyle w:val="Caption"/>
        <w:jc w:val="center"/>
        <w:rPr>
          <w:sz w:val="20"/>
        </w:rPr>
      </w:pPr>
      <w:bookmarkStart w:id="44" w:name="_Toc452585745"/>
      <w:r w:rsidRPr="000C774E">
        <w:rPr>
          <w:sz w:val="20"/>
        </w:rPr>
        <w:t>Gambar</w:t>
      </w:r>
      <w:r w:rsidR="00446BE4">
        <w:rPr>
          <w:sz w:val="20"/>
        </w:rPr>
        <w:t>1</w:t>
      </w:r>
      <w:r w:rsidR="00E34573">
        <w:rPr>
          <w:sz w:val="20"/>
        </w:rPr>
        <w:t>.</w:t>
      </w:r>
      <w:r w:rsidR="00E34573">
        <w:rPr>
          <w:sz w:val="20"/>
        </w:rPr>
        <w:fldChar w:fldCharType="begin"/>
      </w:r>
      <w:r w:rsidR="00E34573">
        <w:rPr>
          <w:sz w:val="20"/>
        </w:rPr>
        <w:instrText xml:space="preserve"> SEQ Gambar \* ARABIC \s 1 </w:instrText>
      </w:r>
      <w:r w:rsidR="00E34573">
        <w:rPr>
          <w:sz w:val="20"/>
        </w:rPr>
        <w:fldChar w:fldCharType="separate"/>
      </w:r>
      <w:r w:rsidR="00E34573">
        <w:rPr>
          <w:noProof/>
          <w:sz w:val="20"/>
        </w:rPr>
        <w:t>4</w:t>
      </w:r>
      <w:r w:rsidR="00E34573">
        <w:rPr>
          <w:sz w:val="20"/>
        </w:rPr>
        <w:fldChar w:fldCharType="end"/>
      </w:r>
      <w:r w:rsidRPr="000C774E">
        <w:rPr>
          <w:sz w:val="20"/>
        </w:rPr>
        <w:t xml:space="preserve">Implementasi </w:t>
      </w:r>
      <w:proofErr w:type="spellStart"/>
      <w:r w:rsidRPr="000C774E">
        <w:rPr>
          <w:sz w:val="20"/>
        </w:rPr>
        <w:t>Labirin</w:t>
      </w:r>
      <w:proofErr w:type="spellEnd"/>
      <w:r w:rsidRPr="000C774E">
        <w:rPr>
          <w:sz w:val="20"/>
        </w:rPr>
        <w:t xml:space="preserve"> </w:t>
      </w:r>
      <w:proofErr w:type="spellStart"/>
      <w:r w:rsidRPr="000C774E">
        <w:rPr>
          <w:sz w:val="20"/>
        </w:rPr>
        <w:t>Coban</w:t>
      </w:r>
      <w:proofErr w:type="spellEnd"/>
      <w:r w:rsidRPr="000C774E">
        <w:rPr>
          <w:sz w:val="20"/>
        </w:rPr>
        <w:t xml:space="preserve"> Rondo (Dari </w:t>
      </w:r>
      <w:proofErr w:type="spellStart"/>
      <w:r w:rsidRPr="000C774E">
        <w:rPr>
          <w:sz w:val="20"/>
        </w:rPr>
        <w:t>depan</w:t>
      </w:r>
      <w:proofErr w:type="spellEnd"/>
      <w:r w:rsidRPr="000C774E">
        <w:rPr>
          <w:sz w:val="20"/>
        </w:rPr>
        <w:t>)</w:t>
      </w:r>
      <w:bookmarkEnd w:id="44"/>
    </w:p>
    <w:p w:rsidR="00BA2552" w:rsidRDefault="00613D9B" w:rsidP="00BA2552">
      <w:pPr>
        <w:keepNext/>
        <w:jc w:val="center"/>
      </w:pPr>
      <w:r>
        <w:rPr>
          <w:noProof/>
          <w:lang w:eastAsia="en-US"/>
        </w:rPr>
        <w:drawing>
          <wp:inline distT="0" distB="0" distL="0" distR="0" wp14:anchorId="38AF81F8" wp14:editId="4019D3AC">
            <wp:extent cx="4893718" cy="3924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784" cy="3926759"/>
                    </a:xfrm>
                    <a:prstGeom prst="rect">
                      <a:avLst/>
                    </a:prstGeom>
                  </pic:spPr>
                </pic:pic>
              </a:graphicData>
            </a:graphic>
          </wp:inline>
        </w:drawing>
      </w:r>
    </w:p>
    <w:p w:rsidR="00BA2552" w:rsidRPr="00BA2552" w:rsidRDefault="00BA2552" w:rsidP="00BA2552">
      <w:pPr>
        <w:pStyle w:val="Caption"/>
        <w:jc w:val="center"/>
        <w:rPr>
          <w:sz w:val="20"/>
        </w:rPr>
      </w:pPr>
      <w:bookmarkStart w:id="45" w:name="_Toc452585746"/>
      <w:proofErr w:type="spellStart"/>
      <w:r w:rsidRPr="00BA2552">
        <w:rPr>
          <w:sz w:val="20"/>
        </w:rPr>
        <w:t>Gambar</w:t>
      </w:r>
      <w:proofErr w:type="spellEnd"/>
      <w:r w:rsidRPr="00BA2552">
        <w:rPr>
          <w:sz w:val="20"/>
        </w:rPr>
        <w:t xml:space="preserve"> </w:t>
      </w:r>
      <w:r>
        <w:rPr>
          <w:sz w:val="20"/>
        </w:rPr>
        <w:t>1</w:t>
      </w:r>
      <w:r w:rsidR="00E34573">
        <w:rPr>
          <w:sz w:val="20"/>
        </w:rPr>
        <w:t>.</w:t>
      </w:r>
      <w:r w:rsidR="00E34573">
        <w:rPr>
          <w:sz w:val="20"/>
        </w:rPr>
        <w:fldChar w:fldCharType="begin"/>
      </w:r>
      <w:r w:rsidR="00E34573">
        <w:rPr>
          <w:sz w:val="20"/>
        </w:rPr>
        <w:instrText xml:space="preserve"> SEQ Gambar \* ARABIC \s 1 </w:instrText>
      </w:r>
      <w:r w:rsidR="00E34573">
        <w:rPr>
          <w:sz w:val="20"/>
        </w:rPr>
        <w:fldChar w:fldCharType="separate"/>
      </w:r>
      <w:r w:rsidR="00E34573">
        <w:rPr>
          <w:noProof/>
          <w:sz w:val="20"/>
        </w:rPr>
        <w:t>5</w:t>
      </w:r>
      <w:r w:rsidR="00E34573">
        <w:rPr>
          <w:sz w:val="20"/>
        </w:rPr>
        <w:fldChar w:fldCharType="end"/>
      </w:r>
      <w:r w:rsidRPr="00BA2552">
        <w:rPr>
          <w:sz w:val="20"/>
        </w:rPr>
        <w:t xml:space="preserve"> </w:t>
      </w:r>
      <w:bookmarkEnd w:id="45"/>
      <w:proofErr w:type="spellStart"/>
      <w:r w:rsidR="00613D9B">
        <w:rPr>
          <w:sz w:val="20"/>
        </w:rPr>
        <w:t>Pohon</w:t>
      </w:r>
      <w:proofErr w:type="spellEnd"/>
    </w:p>
    <w:p w:rsidR="00E34573" w:rsidRDefault="00673FA3" w:rsidP="00E34573">
      <w:pPr>
        <w:keepNext/>
        <w:jc w:val="center"/>
      </w:pPr>
      <w:r>
        <w:rPr>
          <w:noProof/>
          <w:lang w:eastAsia="en-US"/>
        </w:rPr>
        <w:lastRenderedPageBreak/>
        <w:drawing>
          <wp:inline distT="0" distB="0" distL="0" distR="0" wp14:anchorId="731C0133" wp14:editId="761C8B8D">
            <wp:extent cx="5731510" cy="4608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08195"/>
                    </a:xfrm>
                    <a:prstGeom prst="rect">
                      <a:avLst/>
                    </a:prstGeom>
                  </pic:spPr>
                </pic:pic>
              </a:graphicData>
            </a:graphic>
          </wp:inline>
        </w:drawing>
      </w:r>
    </w:p>
    <w:p w:rsidR="00BA2552" w:rsidRPr="00E34573" w:rsidRDefault="00E34573" w:rsidP="00E34573">
      <w:pPr>
        <w:pStyle w:val="Caption"/>
        <w:jc w:val="center"/>
        <w:rPr>
          <w:sz w:val="24"/>
        </w:rPr>
      </w:pPr>
      <w:bookmarkStart w:id="46" w:name="_Toc452585747"/>
      <w:proofErr w:type="spellStart"/>
      <w:r w:rsidRPr="00E34573">
        <w:rPr>
          <w:sz w:val="24"/>
        </w:rPr>
        <w:t>Gambar</w:t>
      </w:r>
      <w:proofErr w:type="spellEnd"/>
      <w:r w:rsidRPr="00E34573">
        <w:rPr>
          <w:sz w:val="24"/>
        </w:rPr>
        <w:t xml:space="preserve"> 1.</w:t>
      </w:r>
      <w:r w:rsidRPr="00E34573">
        <w:rPr>
          <w:sz w:val="24"/>
        </w:rPr>
        <w:fldChar w:fldCharType="begin"/>
      </w:r>
      <w:r w:rsidRPr="00E34573">
        <w:rPr>
          <w:sz w:val="24"/>
        </w:rPr>
        <w:instrText xml:space="preserve"> SEQ Gambar \* ARABIC \s 1 </w:instrText>
      </w:r>
      <w:r w:rsidRPr="00E34573">
        <w:rPr>
          <w:sz w:val="24"/>
        </w:rPr>
        <w:fldChar w:fldCharType="separate"/>
      </w:r>
      <w:r w:rsidRPr="00E34573">
        <w:rPr>
          <w:sz w:val="24"/>
        </w:rPr>
        <w:t>6</w:t>
      </w:r>
      <w:r w:rsidRPr="00E34573">
        <w:rPr>
          <w:sz w:val="24"/>
        </w:rPr>
        <w:fldChar w:fldCharType="end"/>
      </w:r>
      <w:r w:rsidRPr="00E34573">
        <w:rPr>
          <w:sz w:val="24"/>
        </w:rPr>
        <w:t xml:space="preserve"> </w:t>
      </w:r>
      <w:proofErr w:type="spellStart"/>
      <w:r w:rsidRPr="00E34573">
        <w:rPr>
          <w:sz w:val="24"/>
        </w:rPr>
        <w:t>Implementasi</w:t>
      </w:r>
      <w:proofErr w:type="spellEnd"/>
      <w:r w:rsidRPr="00E34573">
        <w:rPr>
          <w:sz w:val="24"/>
        </w:rPr>
        <w:t xml:space="preserve"> </w:t>
      </w:r>
      <w:proofErr w:type="spellStart"/>
      <w:r w:rsidRPr="00E34573">
        <w:rPr>
          <w:sz w:val="24"/>
        </w:rPr>
        <w:t>Bagian-Bagian</w:t>
      </w:r>
      <w:proofErr w:type="spellEnd"/>
      <w:r w:rsidRPr="00E34573">
        <w:rPr>
          <w:sz w:val="24"/>
        </w:rPr>
        <w:t xml:space="preserve"> </w:t>
      </w:r>
      <w:proofErr w:type="spellStart"/>
      <w:r w:rsidRPr="00E34573">
        <w:rPr>
          <w:sz w:val="24"/>
        </w:rPr>
        <w:t>Labirin</w:t>
      </w:r>
      <w:bookmarkEnd w:id="46"/>
      <w:proofErr w:type="spellEnd"/>
    </w:p>
    <w:p w:rsidR="00BA2552" w:rsidRPr="00BA2552" w:rsidRDefault="00BA2552" w:rsidP="00BA2552"/>
    <w:p w:rsidR="00E71CDE" w:rsidRDefault="00E71CDE" w:rsidP="00E71CDE">
      <w:pPr>
        <w:pStyle w:val="ListParagraph"/>
        <w:numPr>
          <w:ilvl w:val="0"/>
          <w:numId w:val="4"/>
        </w:numPr>
        <w:rPr>
          <w:noProof/>
        </w:rPr>
      </w:pPr>
      <w:r>
        <w:rPr>
          <w:noProof/>
        </w:rPr>
        <w:t>Orang</w:t>
      </w:r>
    </w:p>
    <w:p w:rsidR="00E71CDE" w:rsidRDefault="00673FA3" w:rsidP="00E71CDE">
      <w:pPr>
        <w:pStyle w:val="ListParagraph"/>
        <w:numPr>
          <w:ilvl w:val="0"/>
          <w:numId w:val="4"/>
        </w:numPr>
        <w:rPr>
          <w:noProof/>
        </w:rPr>
      </w:pPr>
      <w:r>
        <w:rPr>
          <w:noProof/>
        </w:rPr>
        <w:t>Air manc</w:t>
      </w:r>
      <w:r w:rsidR="00E71CDE">
        <w:rPr>
          <w:noProof/>
        </w:rPr>
        <w:t>ur</w:t>
      </w:r>
    </w:p>
    <w:p w:rsidR="002C4E4F" w:rsidRDefault="00AB2916" w:rsidP="002C4E4F">
      <w:pPr>
        <w:pStyle w:val="ListParagraph"/>
        <w:rPr>
          <w:noProof/>
        </w:rPr>
      </w:pPr>
      <w:r>
        <w:rPr>
          <w:noProof/>
          <w:lang w:eastAsia="en-US"/>
        </w:rPr>
        <mc:AlternateContent>
          <mc:Choice Requires="wps">
            <w:drawing>
              <wp:anchor distT="0" distB="0" distL="114300" distR="114300" simplePos="0" relativeHeight="251669504" behindDoc="0" locked="0" layoutInCell="1" allowOverlap="1" wp14:anchorId="1FA2E461" wp14:editId="47203282">
                <wp:simplePos x="0" y="0"/>
                <wp:positionH relativeFrom="column">
                  <wp:posOffset>504825</wp:posOffset>
                </wp:positionH>
                <wp:positionV relativeFrom="paragraph">
                  <wp:posOffset>3069590</wp:posOffset>
                </wp:positionV>
                <wp:extent cx="4130040" cy="635"/>
                <wp:effectExtent l="0" t="0" r="3810" b="18415"/>
                <wp:wrapTopAndBottom/>
                <wp:docPr id="15" name="Text Box 15"/>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rsidR="00A35317" w:rsidRPr="00AB2916" w:rsidRDefault="00A35317" w:rsidP="00AB2916">
                            <w:pPr>
                              <w:pStyle w:val="Caption"/>
                              <w:jc w:val="center"/>
                              <w:rPr>
                                <w:noProof/>
                                <w:sz w:val="22"/>
                              </w:rPr>
                            </w:pPr>
                            <w:bookmarkStart w:id="47" w:name="_Toc452585748"/>
                            <w:proofErr w:type="spellStart"/>
                            <w:r w:rsidRPr="00AB2916">
                              <w:rPr>
                                <w:sz w:val="22"/>
                              </w:rPr>
                              <w:t>Gambar</w:t>
                            </w:r>
                            <w:proofErr w:type="spellEnd"/>
                            <w:r w:rsidRPr="00AB2916">
                              <w:rPr>
                                <w:sz w:val="22"/>
                              </w:rPr>
                              <w:t xml:space="preserve"> </w:t>
                            </w:r>
                            <w:r>
                              <w:rPr>
                                <w:sz w:val="22"/>
                              </w:rPr>
                              <w:t>1.</w:t>
                            </w:r>
                            <w:r>
                              <w:rPr>
                                <w:sz w:val="22"/>
                              </w:rPr>
                              <w:fldChar w:fldCharType="begin"/>
                            </w:r>
                            <w:r>
                              <w:rPr>
                                <w:sz w:val="22"/>
                              </w:rPr>
                              <w:instrText xml:space="preserve"> SEQ Gambar \* ARABIC \s 1 </w:instrText>
                            </w:r>
                            <w:r>
                              <w:rPr>
                                <w:sz w:val="22"/>
                              </w:rPr>
                              <w:fldChar w:fldCharType="separate"/>
                            </w:r>
                            <w:r>
                              <w:rPr>
                                <w:noProof/>
                                <w:sz w:val="22"/>
                              </w:rPr>
                              <w:t>7</w:t>
                            </w:r>
                            <w:r>
                              <w:rPr>
                                <w:sz w:val="22"/>
                              </w:rPr>
                              <w:fldChar w:fldCharType="end"/>
                            </w:r>
                            <w:r w:rsidRPr="00AB2916">
                              <w:rPr>
                                <w:sz w:val="22"/>
                              </w:rPr>
                              <w:t xml:space="preserve"> Air </w:t>
                            </w:r>
                            <w:proofErr w:type="spellStart"/>
                            <w:r w:rsidRPr="00AB2916">
                              <w:rPr>
                                <w:sz w:val="22"/>
                              </w:rPr>
                              <w:t>Mancur</w:t>
                            </w:r>
                            <w:proofErr w:type="spellEnd"/>
                            <w:r w:rsidRPr="00AB2916">
                              <w:rPr>
                                <w:sz w:val="22"/>
                              </w:rPr>
                              <w:t xml:space="preserve"> </w:t>
                            </w:r>
                            <w:proofErr w:type="spellStart"/>
                            <w:r w:rsidRPr="00AB2916">
                              <w:rPr>
                                <w:sz w:val="22"/>
                              </w:rPr>
                              <w:t>Coban</w:t>
                            </w:r>
                            <w:proofErr w:type="spellEnd"/>
                            <w:r w:rsidRPr="00AB2916">
                              <w:rPr>
                                <w:sz w:val="22"/>
                              </w:rPr>
                              <w:t xml:space="preserve"> rondo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2E461" id="Text Box 15" o:spid="_x0000_s1032" type="#_x0000_t202" style="position:absolute;left:0;text-align:left;margin-left:39.75pt;margin-top:241.7pt;width:3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" stroked="f">
                <v:textbox style="mso-fit-shape-to-text:t" inset="0,0,0,0">
                  <w:txbxContent>
                    <w:p w:rsidR="00A35317" w:rsidRPr="00AB2916" w:rsidRDefault="00A35317" w:rsidP="00AB2916">
                      <w:pPr>
                        <w:pStyle w:val="Caption"/>
                        <w:jc w:val="center"/>
                        <w:rPr>
                          <w:noProof/>
                          <w:sz w:val="22"/>
                        </w:rPr>
                      </w:pPr>
                      <w:bookmarkStart w:id="48" w:name="_Toc452585748"/>
                      <w:proofErr w:type="spellStart"/>
                      <w:r w:rsidRPr="00AB2916">
                        <w:rPr>
                          <w:sz w:val="22"/>
                        </w:rPr>
                        <w:t>Gambar</w:t>
                      </w:r>
                      <w:proofErr w:type="spellEnd"/>
                      <w:r w:rsidRPr="00AB2916">
                        <w:rPr>
                          <w:sz w:val="22"/>
                        </w:rPr>
                        <w:t xml:space="preserve"> </w:t>
                      </w:r>
                      <w:r>
                        <w:rPr>
                          <w:sz w:val="22"/>
                        </w:rPr>
                        <w:t>1.</w:t>
                      </w:r>
                      <w:r>
                        <w:rPr>
                          <w:sz w:val="22"/>
                        </w:rPr>
                        <w:fldChar w:fldCharType="begin"/>
                      </w:r>
                      <w:r>
                        <w:rPr>
                          <w:sz w:val="22"/>
                        </w:rPr>
                        <w:instrText xml:space="preserve"> SEQ Gambar \* ARABIC \s 1 </w:instrText>
                      </w:r>
                      <w:r>
                        <w:rPr>
                          <w:sz w:val="22"/>
                        </w:rPr>
                        <w:fldChar w:fldCharType="separate"/>
                      </w:r>
                      <w:r>
                        <w:rPr>
                          <w:noProof/>
                          <w:sz w:val="22"/>
                        </w:rPr>
                        <w:t>7</w:t>
                      </w:r>
                      <w:r>
                        <w:rPr>
                          <w:sz w:val="22"/>
                        </w:rPr>
                        <w:fldChar w:fldCharType="end"/>
                      </w:r>
                      <w:r w:rsidRPr="00AB2916">
                        <w:rPr>
                          <w:sz w:val="22"/>
                        </w:rPr>
                        <w:t xml:space="preserve"> Air </w:t>
                      </w:r>
                      <w:proofErr w:type="spellStart"/>
                      <w:r w:rsidRPr="00AB2916">
                        <w:rPr>
                          <w:sz w:val="22"/>
                        </w:rPr>
                        <w:t>Mancur</w:t>
                      </w:r>
                      <w:proofErr w:type="spellEnd"/>
                      <w:r w:rsidRPr="00AB2916">
                        <w:rPr>
                          <w:sz w:val="22"/>
                        </w:rPr>
                        <w:t xml:space="preserve"> </w:t>
                      </w:r>
                      <w:proofErr w:type="spellStart"/>
                      <w:r w:rsidRPr="00AB2916">
                        <w:rPr>
                          <w:sz w:val="22"/>
                        </w:rPr>
                        <w:t>Coban</w:t>
                      </w:r>
                      <w:proofErr w:type="spellEnd"/>
                      <w:r w:rsidRPr="00AB2916">
                        <w:rPr>
                          <w:sz w:val="22"/>
                        </w:rPr>
                        <w:t xml:space="preserve"> rondo</w:t>
                      </w:r>
                      <w:bookmarkEnd w:id="48"/>
                    </w:p>
                  </w:txbxContent>
                </v:textbox>
                <w10:wrap type="topAndBottom"/>
              </v:shape>
            </w:pict>
          </mc:Fallback>
        </mc:AlternateContent>
      </w:r>
      <w:r w:rsidR="002C4E4F">
        <w:rPr>
          <w:noProof/>
          <w:lang w:eastAsia="en-US"/>
        </w:rPr>
        <w:drawing>
          <wp:anchor distT="0" distB="0" distL="114300" distR="114300" simplePos="0" relativeHeight="251667456" behindDoc="0" locked="0" layoutInCell="1" allowOverlap="1" wp14:anchorId="393E73D4" wp14:editId="2BEE5440">
            <wp:simplePos x="0" y="0"/>
            <wp:positionH relativeFrom="column">
              <wp:posOffset>504825</wp:posOffset>
            </wp:positionH>
            <wp:positionV relativeFrom="paragraph">
              <wp:posOffset>186055</wp:posOffset>
            </wp:positionV>
            <wp:extent cx="4130040" cy="2826385"/>
            <wp:effectExtent l="0" t="0" r="3810" b="0"/>
            <wp:wrapTopAndBottom/>
            <wp:docPr id="19" name="Picture 19" descr="Pusat dari labirin taman sesat air mancur dan ko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at dari labirin taman sesat air mancur dan kolam"/>
                    <pic:cNvPicPr>
                      <a:picLocks noChangeAspect="1" noChangeArrowheads="1"/>
                    </pic:cNvPicPr>
                  </pic:nvPicPr>
                  <pic:blipFill rotWithShape="1">
                    <a:blip r:embed="rId16">
                      <a:extLst>
                        <a:ext uri="{28A0092B-C50C-407E-A947-70E740481C1C}">
                          <a14:useLocalDpi xmlns:a14="http://schemas.microsoft.com/office/drawing/2010/main" val="0"/>
                        </a:ext>
                      </a:extLst>
                    </a:blip>
                    <a:srcRect b="8689"/>
                    <a:stretch/>
                  </pic:blipFill>
                  <pic:spPr bwMode="auto">
                    <a:xfrm>
                      <a:off x="0" y="0"/>
                      <a:ext cx="4130040" cy="282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1CDE" w:rsidRDefault="00E71CDE" w:rsidP="00E71CDE">
      <w:pPr>
        <w:pStyle w:val="ListParagraph"/>
        <w:numPr>
          <w:ilvl w:val="0"/>
          <w:numId w:val="4"/>
        </w:numPr>
        <w:rPr>
          <w:noProof/>
        </w:rPr>
      </w:pPr>
      <w:r>
        <w:rPr>
          <w:noProof/>
        </w:rPr>
        <w:lastRenderedPageBreak/>
        <w:t>Bangku</w:t>
      </w:r>
    </w:p>
    <w:p w:rsidR="00E71CDE" w:rsidRDefault="00E71CDE" w:rsidP="00E71CDE">
      <w:pPr>
        <w:pStyle w:val="ListParagraph"/>
        <w:numPr>
          <w:ilvl w:val="0"/>
          <w:numId w:val="4"/>
        </w:numPr>
        <w:rPr>
          <w:noProof/>
        </w:rPr>
      </w:pPr>
      <w:r>
        <w:rPr>
          <w:noProof/>
        </w:rPr>
        <w:t>Menara</w:t>
      </w:r>
    </w:p>
    <w:p w:rsidR="00156B47" w:rsidRPr="00AC412F" w:rsidRDefault="00156B47" w:rsidP="00156B47">
      <w:pPr>
        <w:rPr>
          <w:noProof/>
        </w:rPr>
      </w:pPr>
    </w:p>
    <w:p w:rsidR="00156B47" w:rsidRPr="00FE3000" w:rsidRDefault="00FC14EF" w:rsidP="00156B47">
      <w:pPr>
        <w:pStyle w:val="Heading1"/>
        <w:rPr>
          <w:noProof/>
        </w:rPr>
      </w:pPr>
      <w:bookmarkStart w:id="49" w:name="_Toc451283962"/>
      <w:bookmarkStart w:id="50" w:name="_Toc452585844"/>
      <w:r>
        <w:rPr>
          <w:noProof/>
        </w:rPr>
        <w:t>P</w:t>
      </w:r>
      <w:r w:rsidR="0051024D">
        <w:rPr>
          <w:noProof/>
        </w:rPr>
        <w:t xml:space="preserve">enerapan </w:t>
      </w:r>
      <w:r>
        <w:rPr>
          <w:noProof/>
        </w:rPr>
        <w:t>M</w:t>
      </w:r>
      <w:r w:rsidR="0051024D">
        <w:rPr>
          <w:noProof/>
        </w:rPr>
        <w:t>odul</w:t>
      </w:r>
      <w:bookmarkEnd w:id="49"/>
      <w:bookmarkEnd w:id="50"/>
    </w:p>
    <w:p w:rsidR="00156B47" w:rsidRDefault="00751B61" w:rsidP="00156B47">
      <w:pPr>
        <w:rPr>
          <w:noProof/>
        </w:rPr>
      </w:pPr>
      <w:r>
        <w:rPr>
          <w:noProof/>
        </w:rPr>
        <w:t>Sebutkan</w:t>
      </w:r>
      <w:r w:rsidR="00156B47">
        <w:rPr>
          <w:noProof/>
        </w:rPr>
        <w:t xml:space="preserve"> </w:t>
      </w:r>
      <w:r w:rsidR="004562E9">
        <w:rPr>
          <w:noProof/>
        </w:rPr>
        <w:t xml:space="preserve">modul-modul </w:t>
      </w:r>
      <w:r w:rsidR="004562E9" w:rsidRPr="004562E9">
        <w:rPr>
          <w:noProof/>
        </w:rPr>
        <w:t xml:space="preserve">yang </w:t>
      </w:r>
      <w:r w:rsidR="004562E9">
        <w:rPr>
          <w:noProof/>
        </w:rPr>
        <w:t>dipakai pada Final Project ini</w:t>
      </w:r>
      <w:r w:rsidR="004562E9" w:rsidRPr="004562E9">
        <w:rPr>
          <w:noProof/>
        </w:rPr>
        <w:t xml:space="preserve">, minimal meliputi: Drawing 2D &amp; 3D, transformasi, input user, texture mapping, viewing, blending, lighting, dan shading. </w:t>
      </w:r>
    </w:p>
    <w:p w:rsidR="00751B61" w:rsidRDefault="00751B61" w:rsidP="00156B47">
      <w:pPr>
        <w:rPr>
          <w:noProof/>
        </w:rPr>
      </w:pPr>
      <w:r>
        <w:rPr>
          <w:noProof/>
        </w:rPr>
        <w:t>Jelaskan dipakai untuk apa modul-modul tersebut.</w:t>
      </w:r>
    </w:p>
    <w:p w:rsidR="000F18BF" w:rsidRPr="00AC412F" w:rsidRDefault="000F18BF" w:rsidP="000F18BF">
      <w:pPr>
        <w:rPr>
          <w:noProof/>
        </w:rPr>
      </w:pPr>
    </w:p>
    <w:p w:rsidR="000F18BF" w:rsidRPr="00FE3000" w:rsidRDefault="00FC14EF" w:rsidP="000F18BF">
      <w:pPr>
        <w:pStyle w:val="Heading1"/>
        <w:rPr>
          <w:noProof/>
        </w:rPr>
      </w:pPr>
      <w:bookmarkStart w:id="51" w:name="_Toc451283963"/>
      <w:bookmarkStart w:id="52" w:name="_Toc452585845"/>
      <w:r>
        <w:rPr>
          <w:noProof/>
        </w:rPr>
        <w:t>I</w:t>
      </w:r>
      <w:r w:rsidR="00CC02EA">
        <w:rPr>
          <w:noProof/>
        </w:rPr>
        <w:t xml:space="preserve">nteraksi </w:t>
      </w:r>
      <w:r>
        <w:rPr>
          <w:noProof/>
        </w:rPr>
        <w:t>U</w:t>
      </w:r>
      <w:r w:rsidR="00CC02EA">
        <w:rPr>
          <w:noProof/>
        </w:rPr>
        <w:t>ser</w:t>
      </w:r>
      <w:bookmarkEnd w:id="51"/>
      <w:bookmarkEnd w:id="52"/>
    </w:p>
    <w:p w:rsidR="00B219D2" w:rsidRDefault="00B219D2" w:rsidP="00B219D2">
      <w:pPr>
        <w:ind w:firstLine="720"/>
        <w:jc w:val="both"/>
        <w:rPr>
          <w:noProof/>
        </w:rPr>
      </w:pPr>
      <w:r>
        <w:rPr>
          <w:noProof/>
        </w:rPr>
        <w:t>Interaksi yang dapat dilakukan oleh user diantaranya adalah dapat menggerakkan viewing sesuai dengan keingginanya, dan user pula dapat memainkan seseorang untuk bergerak melewati labirin tersebut.</w:t>
      </w:r>
    </w:p>
    <w:p w:rsidR="000F18BF" w:rsidRDefault="000F18BF" w:rsidP="005B16AE">
      <w:pPr>
        <w:rPr>
          <w:noProof/>
        </w:rPr>
      </w:pPr>
    </w:p>
    <w:p w:rsidR="00CD7E59" w:rsidRDefault="00CD7E59">
      <w:pPr>
        <w:rPr>
          <w:noProof/>
        </w:rPr>
      </w:pPr>
      <w:r>
        <w:rPr>
          <w:noProof/>
        </w:rPr>
        <w:br w:type="page"/>
      </w:r>
    </w:p>
    <w:p w:rsidR="00CD7E59" w:rsidRPr="00AC412F" w:rsidRDefault="00CD7E59" w:rsidP="00CD7E59">
      <w:pPr>
        <w:pStyle w:val="Title"/>
        <w:rPr>
          <w:noProof/>
        </w:rPr>
      </w:pPr>
      <w:r>
        <w:rPr>
          <w:noProof/>
        </w:rPr>
        <w:lastRenderedPageBreak/>
        <w:t>jadwal pelaksanaan</w:t>
      </w:r>
    </w:p>
    <w:tbl>
      <w:tblPr>
        <w:tblW w:w="9278" w:type="dxa"/>
        <w:tblInd w:w="190" w:type="dxa"/>
        <w:tblLayout w:type="fixed"/>
        <w:tblCellMar>
          <w:left w:w="0" w:type="dxa"/>
          <w:right w:w="0" w:type="dxa"/>
        </w:tblCellMar>
        <w:tblLook w:val="0000" w:firstRow="0" w:lastRow="0" w:firstColumn="0" w:lastColumn="0" w:noHBand="0" w:noVBand="0"/>
      </w:tblPr>
      <w:tblGrid>
        <w:gridCol w:w="2067"/>
        <w:gridCol w:w="30"/>
        <w:gridCol w:w="360"/>
        <w:gridCol w:w="359"/>
        <w:gridCol w:w="364"/>
        <w:gridCol w:w="361"/>
        <w:gridCol w:w="359"/>
        <w:gridCol w:w="359"/>
        <w:gridCol w:w="359"/>
        <w:gridCol w:w="360"/>
        <w:gridCol w:w="360"/>
        <w:gridCol w:w="360"/>
        <w:gridCol w:w="360"/>
        <w:gridCol w:w="360"/>
        <w:gridCol w:w="360"/>
        <w:gridCol w:w="360"/>
        <w:gridCol w:w="360"/>
        <w:gridCol w:w="360"/>
        <w:gridCol w:w="370"/>
        <w:gridCol w:w="340"/>
        <w:gridCol w:w="340"/>
        <w:gridCol w:w="340"/>
        <w:gridCol w:w="30"/>
      </w:tblGrid>
      <w:tr w:rsidR="00776F2F" w:rsidRPr="00B24B0F" w:rsidTr="00776F2F">
        <w:trPr>
          <w:trHeight w:val="278"/>
        </w:trPr>
        <w:tc>
          <w:tcPr>
            <w:tcW w:w="2067" w:type="dxa"/>
            <w:tcBorders>
              <w:top w:val="single" w:sz="8" w:space="0" w:color="auto"/>
              <w:left w:val="single" w:sz="8" w:space="0" w:color="auto"/>
              <w:bottom w:val="nil"/>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0" w:type="dxa"/>
            <w:tcBorders>
              <w:top w:val="single" w:sz="8" w:space="0" w:color="auto"/>
              <w:left w:val="nil"/>
              <w:bottom w:val="nil"/>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1444" w:type="dxa"/>
            <w:gridSpan w:val="4"/>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ind w:left="80"/>
              <w:jc w:val="center"/>
              <w:rPr>
                <w:rFonts w:ascii="Times New Roman" w:hAnsi="Times New Roman"/>
                <w:color w:val="FFFFFF" w:themeColor="background1"/>
                <w:sz w:val="24"/>
                <w:szCs w:val="24"/>
              </w:rPr>
            </w:pPr>
            <w:proofErr w:type="spellStart"/>
            <w:proofErr w:type="gramStart"/>
            <w:r w:rsidRPr="00776F2F">
              <w:rPr>
                <w:rFonts w:ascii="Times New Roman" w:hAnsi="Times New Roman"/>
                <w:color w:val="FFFFFF" w:themeColor="background1"/>
                <w:sz w:val="24"/>
                <w:szCs w:val="24"/>
              </w:rPr>
              <w:t>Bulan</w:t>
            </w:r>
            <w:proofErr w:type="spellEnd"/>
            <w:r w:rsidRPr="00776F2F">
              <w:rPr>
                <w:rFonts w:ascii="Times New Roman" w:hAnsi="Times New Roman"/>
                <w:color w:val="FFFFFF" w:themeColor="background1"/>
                <w:sz w:val="24"/>
                <w:szCs w:val="24"/>
              </w:rPr>
              <w:t>(</w:t>
            </w:r>
            <w:proofErr w:type="gramEnd"/>
            <w:r w:rsidRPr="00776F2F">
              <w:rPr>
                <w:rFonts w:ascii="Times New Roman" w:hAnsi="Times New Roman"/>
                <w:color w:val="FFFFFF" w:themeColor="background1"/>
                <w:sz w:val="24"/>
                <w:szCs w:val="24"/>
              </w:rPr>
              <w:t>2016</w:t>
            </w:r>
            <w:r w:rsidRPr="00776F2F">
              <w:rPr>
                <w:rFonts w:ascii="Times New Roman" w:hAnsi="Times New Roman"/>
                <w:color w:val="FFFFFF" w:themeColor="background1"/>
                <w:sz w:val="24"/>
                <w:szCs w:val="24"/>
              </w:rPr>
              <w:t>)</w:t>
            </w:r>
          </w:p>
        </w:tc>
        <w:tc>
          <w:tcPr>
            <w:tcW w:w="359"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59"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59"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6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7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4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40" w:type="dxa"/>
            <w:tcBorders>
              <w:top w:val="single" w:sz="8" w:space="0" w:color="auto"/>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40" w:type="dxa"/>
            <w:tcBorders>
              <w:top w:val="single" w:sz="8" w:space="0" w:color="auto"/>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08"/>
        </w:trPr>
        <w:tc>
          <w:tcPr>
            <w:tcW w:w="2067" w:type="dxa"/>
            <w:tcBorders>
              <w:top w:val="nil"/>
              <w:left w:val="single" w:sz="8" w:space="0" w:color="auto"/>
              <w:bottom w:val="single" w:sz="8" w:space="0" w:color="7F7F7F"/>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0" w:type="dxa"/>
            <w:tcBorders>
              <w:top w:val="nil"/>
              <w:left w:val="nil"/>
              <w:bottom w:val="single" w:sz="8" w:space="0" w:color="7F7F7F"/>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1"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7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58"/>
        </w:trPr>
        <w:tc>
          <w:tcPr>
            <w:tcW w:w="2067" w:type="dxa"/>
            <w:tcBorders>
              <w:top w:val="nil"/>
              <w:left w:val="single" w:sz="8" w:space="0" w:color="auto"/>
              <w:bottom w:val="nil"/>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ind w:left="100"/>
              <w:jc w:val="center"/>
              <w:rPr>
                <w:rFonts w:ascii="Times New Roman" w:hAnsi="Times New Roman"/>
                <w:color w:val="FFFFFF" w:themeColor="background1"/>
                <w:sz w:val="24"/>
                <w:szCs w:val="24"/>
              </w:rPr>
            </w:pPr>
            <w:proofErr w:type="spellStart"/>
            <w:r w:rsidRPr="00776F2F">
              <w:rPr>
                <w:rFonts w:ascii="Times New Roman" w:hAnsi="Times New Roman"/>
                <w:color w:val="FFFFFF" w:themeColor="background1"/>
                <w:sz w:val="24"/>
                <w:szCs w:val="24"/>
              </w:rPr>
              <w:t>Kegiatan</w:t>
            </w:r>
            <w:proofErr w:type="spellEnd"/>
          </w:p>
        </w:tc>
        <w:tc>
          <w:tcPr>
            <w:tcW w:w="30" w:type="dxa"/>
            <w:tcBorders>
              <w:top w:val="nil"/>
              <w:left w:val="nil"/>
              <w:bottom w:val="nil"/>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1083" w:type="dxa"/>
            <w:gridSpan w:val="3"/>
            <w:tcBorders>
              <w:top w:val="nil"/>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24"/>
                <w:szCs w:val="24"/>
              </w:rPr>
            </w:pPr>
            <w:proofErr w:type="spellStart"/>
            <w:r>
              <w:rPr>
                <w:rFonts w:ascii="Times New Roman" w:hAnsi="Times New Roman"/>
                <w:color w:val="FFFFFF" w:themeColor="background1"/>
                <w:sz w:val="24"/>
                <w:szCs w:val="24"/>
              </w:rPr>
              <w:t>Bulan</w:t>
            </w:r>
            <w:proofErr w:type="spellEnd"/>
            <w:r>
              <w:rPr>
                <w:rFonts w:ascii="Times New Roman" w:hAnsi="Times New Roman"/>
                <w:color w:val="FFFFFF" w:themeColor="background1"/>
                <w:sz w:val="24"/>
                <w:szCs w:val="24"/>
              </w:rPr>
              <w:t xml:space="preserve"> 2</w:t>
            </w:r>
          </w:p>
        </w:tc>
        <w:tc>
          <w:tcPr>
            <w:tcW w:w="361" w:type="dxa"/>
            <w:tcBorders>
              <w:top w:val="nil"/>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1077" w:type="dxa"/>
            <w:gridSpan w:val="3"/>
            <w:tcBorders>
              <w:top w:val="nil"/>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ind w:left="80"/>
              <w:jc w:val="center"/>
              <w:rPr>
                <w:rFonts w:ascii="Times New Roman" w:hAnsi="Times New Roman"/>
                <w:color w:val="FFFFFF" w:themeColor="background1"/>
                <w:sz w:val="24"/>
                <w:szCs w:val="24"/>
              </w:rPr>
            </w:pPr>
            <w:proofErr w:type="spellStart"/>
            <w:r>
              <w:rPr>
                <w:rFonts w:ascii="Times New Roman" w:hAnsi="Times New Roman"/>
                <w:color w:val="FFFFFF" w:themeColor="background1"/>
                <w:sz w:val="24"/>
                <w:szCs w:val="24"/>
              </w:rPr>
              <w:t>Bulan</w:t>
            </w:r>
            <w:proofErr w:type="spellEnd"/>
            <w:r>
              <w:rPr>
                <w:rFonts w:ascii="Times New Roman" w:hAnsi="Times New Roman"/>
                <w:color w:val="FFFFFF" w:themeColor="background1"/>
                <w:sz w:val="24"/>
                <w:szCs w:val="24"/>
              </w:rPr>
              <w:t xml:space="preserve"> 3</w:t>
            </w:r>
          </w:p>
        </w:tc>
        <w:tc>
          <w:tcPr>
            <w:tcW w:w="360" w:type="dxa"/>
            <w:tcBorders>
              <w:top w:val="nil"/>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1080" w:type="dxa"/>
            <w:gridSpan w:val="3"/>
            <w:tcBorders>
              <w:top w:val="nil"/>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ind w:left="100"/>
              <w:jc w:val="center"/>
              <w:rPr>
                <w:rFonts w:ascii="Times New Roman" w:hAnsi="Times New Roman"/>
                <w:color w:val="FFFFFF" w:themeColor="background1"/>
                <w:sz w:val="24"/>
                <w:szCs w:val="24"/>
              </w:rPr>
            </w:pPr>
            <w:proofErr w:type="spellStart"/>
            <w:r>
              <w:rPr>
                <w:rFonts w:ascii="Times New Roman" w:hAnsi="Times New Roman"/>
                <w:color w:val="FFFFFF" w:themeColor="background1"/>
                <w:sz w:val="24"/>
                <w:szCs w:val="24"/>
              </w:rPr>
              <w:t>Bulan</w:t>
            </w:r>
            <w:proofErr w:type="spellEnd"/>
            <w:r>
              <w:rPr>
                <w:rFonts w:ascii="Times New Roman" w:hAnsi="Times New Roman"/>
                <w:color w:val="FFFFFF" w:themeColor="background1"/>
                <w:sz w:val="24"/>
                <w:szCs w:val="24"/>
              </w:rPr>
              <w:t xml:space="preserve"> 4</w:t>
            </w:r>
          </w:p>
        </w:tc>
        <w:tc>
          <w:tcPr>
            <w:tcW w:w="360" w:type="dxa"/>
            <w:tcBorders>
              <w:top w:val="nil"/>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1080" w:type="dxa"/>
            <w:gridSpan w:val="3"/>
            <w:tcBorders>
              <w:top w:val="nil"/>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ind w:left="100"/>
              <w:jc w:val="center"/>
              <w:rPr>
                <w:rFonts w:ascii="Times New Roman" w:hAnsi="Times New Roman"/>
                <w:color w:val="FFFFFF" w:themeColor="background1"/>
                <w:sz w:val="24"/>
                <w:szCs w:val="24"/>
              </w:rPr>
            </w:pPr>
            <w:proofErr w:type="spellStart"/>
            <w:r>
              <w:rPr>
                <w:rFonts w:ascii="Times New Roman" w:hAnsi="Times New Roman"/>
                <w:color w:val="FFFFFF" w:themeColor="background1"/>
                <w:sz w:val="24"/>
                <w:szCs w:val="24"/>
              </w:rPr>
              <w:t>Bulan</w:t>
            </w:r>
            <w:proofErr w:type="spellEnd"/>
            <w:r>
              <w:rPr>
                <w:rFonts w:ascii="Times New Roman" w:hAnsi="Times New Roman"/>
                <w:color w:val="FFFFFF" w:themeColor="background1"/>
                <w:sz w:val="24"/>
                <w:szCs w:val="24"/>
              </w:rPr>
              <w:t xml:space="preserve"> 5</w:t>
            </w:r>
          </w:p>
        </w:tc>
        <w:tc>
          <w:tcPr>
            <w:tcW w:w="360" w:type="dxa"/>
            <w:tcBorders>
              <w:top w:val="nil"/>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1050" w:type="dxa"/>
            <w:gridSpan w:val="3"/>
            <w:tcBorders>
              <w:top w:val="nil"/>
              <w:left w:val="nil"/>
              <w:bottom w:val="nil"/>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ind w:left="80"/>
              <w:jc w:val="center"/>
              <w:rPr>
                <w:rFonts w:ascii="Times New Roman" w:hAnsi="Times New Roman"/>
                <w:color w:val="FFFFFF" w:themeColor="background1"/>
                <w:sz w:val="24"/>
                <w:szCs w:val="24"/>
              </w:rPr>
            </w:pPr>
            <w:proofErr w:type="spellStart"/>
            <w:r>
              <w:rPr>
                <w:rFonts w:ascii="Times New Roman" w:hAnsi="Times New Roman"/>
                <w:color w:val="FFFFFF" w:themeColor="background1"/>
                <w:sz w:val="24"/>
                <w:szCs w:val="24"/>
              </w:rPr>
              <w:t>Bulan</w:t>
            </w:r>
            <w:proofErr w:type="spellEnd"/>
            <w:r>
              <w:rPr>
                <w:rFonts w:ascii="Times New Roman" w:hAnsi="Times New Roman"/>
                <w:color w:val="FFFFFF" w:themeColor="background1"/>
                <w:sz w:val="24"/>
                <w:szCs w:val="24"/>
              </w:rPr>
              <w:t xml:space="preserve"> 6</w:t>
            </w:r>
          </w:p>
        </w:tc>
        <w:tc>
          <w:tcPr>
            <w:tcW w:w="340" w:type="dxa"/>
            <w:tcBorders>
              <w:top w:val="nil"/>
              <w:left w:val="nil"/>
              <w:bottom w:val="nil"/>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44"/>
        </w:trPr>
        <w:tc>
          <w:tcPr>
            <w:tcW w:w="2067" w:type="dxa"/>
            <w:tcBorders>
              <w:top w:val="nil"/>
              <w:left w:val="single" w:sz="8" w:space="0" w:color="auto"/>
              <w:bottom w:val="single" w:sz="8" w:space="0" w:color="7F7F7F"/>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0" w:type="dxa"/>
            <w:tcBorders>
              <w:top w:val="nil"/>
              <w:left w:val="nil"/>
              <w:bottom w:val="single" w:sz="8" w:space="0" w:color="7F7F7F"/>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1"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59"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7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7F7F7F"/>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40" w:type="dxa"/>
            <w:tcBorders>
              <w:top w:val="nil"/>
              <w:left w:val="nil"/>
              <w:bottom w:val="single" w:sz="8" w:space="0" w:color="auto"/>
              <w:right w:val="single" w:sz="8" w:space="0" w:color="auto"/>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60"/>
        </w:trPr>
        <w:tc>
          <w:tcPr>
            <w:tcW w:w="2067" w:type="dxa"/>
            <w:tcBorders>
              <w:top w:val="nil"/>
              <w:left w:val="single" w:sz="8" w:space="0" w:color="auto"/>
              <w:bottom w:val="nil"/>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rPr>
            </w:pPr>
          </w:p>
        </w:tc>
        <w:tc>
          <w:tcPr>
            <w:tcW w:w="30" w:type="dxa"/>
            <w:tcBorders>
              <w:top w:val="nil"/>
              <w:left w:val="nil"/>
              <w:bottom w:val="nil"/>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left="80"/>
              <w:jc w:val="center"/>
              <w:rPr>
                <w:rFonts w:ascii="Times New Roman" w:hAnsi="Times New Roman"/>
                <w:sz w:val="24"/>
                <w:szCs w:val="24"/>
              </w:rPr>
            </w:pPr>
            <w:r w:rsidRPr="00B24B0F">
              <w:rPr>
                <w:rFonts w:ascii="Times New Roman" w:hAnsi="Times New Roman"/>
                <w:sz w:val="24"/>
                <w:szCs w:val="24"/>
              </w:rPr>
              <w:t>1</w:t>
            </w: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2</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3</w:t>
            </w:r>
          </w:p>
        </w:tc>
        <w:tc>
          <w:tcPr>
            <w:tcW w:w="361"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4</w:t>
            </w: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left="80"/>
              <w:jc w:val="center"/>
              <w:rPr>
                <w:rFonts w:ascii="Times New Roman" w:hAnsi="Times New Roman"/>
                <w:sz w:val="24"/>
                <w:szCs w:val="24"/>
              </w:rPr>
            </w:pPr>
            <w:r w:rsidRPr="00B24B0F">
              <w:rPr>
                <w:rFonts w:ascii="Times New Roman" w:hAnsi="Times New Roman"/>
                <w:sz w:val="24"/>
                <w:szCs w:val="24"/>
              </w:rPr>
              <w:t>1</w:t>
            </w: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2</w:t>
            </w: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3</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4</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r w:rsidRPr="00B24B0F">
              <w:rPr>
                <w:rFonts w:ascii="Times New Roman" w:hAnsi="Times New Roman"/>
                <w:sz w:val="24"/>
                <w:szCs w:val="24"/>
              </w:rPr>
              <w:t>1</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2</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3</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4</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r w:rsidRPr="00B24B0F">
              <w:rPr>
                <w:rFonts w:ascii="Times New Roman" w:hAnsi="Times New Roman"/>
                <w:sz w:val="24"/>
                <w:szCs w:val="24"/>
              </w:rPr>
              <w:t>1</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2</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3</w:t>
            </w: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right="20"/>
              <w:jc w:val="center"/>
              <w:rPr>
                <w:rFonts w:ascii="Times New Roman" w:hAnsi="Times New Roman"/>
                <w:sz w:val="24"/>
                <w:szCs w:val="24"/>
              </w:rPr>
            </w:pPr>
            <w:r w:rsidRPr="00B24B0F">
              <w:rPr>
                <w:rFonts w:ascii="Times New Roman" w:hAnsi="Times New Roman"/>
                <w:sz w:val="24"/>
                <w:szCs w:val="24"/>
              </w:rPr>
              <w:t>4</w:t>
            </w: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ind w:left="80"/>
              <w:jc w:val="center"/>
              <w:rPr>
                <w:rFonts w:ascii="Times New Roman" w:hAnsi="Times New Roman"/>
                <w:sz w:val="24"/>
                <w:szCs w:val="24"/>
              </w:rPr>
            </w:pPr>
            <w:r w:rsidRPr="00B24B0F">
              <w:rPr>
                <w:rFonts w:ascii="Times New Roman" w:hAnsi="Times New Roman"/>
                <w:sz w:val="24"/>
                <w:szCs w:val="24"/>
              </w:rPr>
              <w:t>1</w:t>
            </w: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2</w:t>
            </w: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3</w:t>
            </w: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r w:rsidRPr="00B24B0F">
              <w:rPr>
                <w:rFonts w:ascii="Times New Roman" w:hAnsi="Times New Roman"/>
                <w:sz w:val="24"/>
                <w:szCs w:val="24"/>
              </w:rPr>
              <w:t>4</w:t>
            </w: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44"/>
        </w:trPr>
        <w:tc>
          <w:tcPr>
            <w:tcW w:w="2067" w:type="dxa"/>
            <w:tcBorders>
              <w:top w:val="nil"/>
              <w:left w:val="single" w:sz="8" w:space="0" w:color="auto"/>
              <w:bottom w:val="single" w:sz="8" w:space="0" w:color="auto"/>
              <w:right w:val="nil"/>
            </w:tcBorders>
            <w:shd w:val="clear" w:color="auto" w:fill="099BDD" w:themeFill="text2"/>
            <w:vAlign w:val="center"/>
          </w:tcPr>
          <w:p w:rsidR="00776F2F" w:rsidRPr="00776F2F" w:rsidRDefault="00776F2F" w:rsidP="002E1CC5">
            <w:pPr>
              <w:widowControl w:val="0"/>
              <w:autoSpaceDE w:val="0"/>
              <w:autoSpaceDN w:val="0"/>
              <w:adjustRightInd w:val="0"/>
              <w:spacing w:after="0"/>
              <w:jc w:val="center"/>
              <w:rPr>
                <w:rFonts w:ascii="Times New Roman" w:hAnsi="Times New Roman"/>
                <w:color w:val="FFFFFF" w:themeColor="background1"/>
                <w:sz w:val="12"/>
                <w:szCs w:val="12"/>
              </w:rPr>
            </w:pPr>
          </w:p>
        </w:tc>
        <w:tc>
          <w:tcPr>
            <w:tcW w:w="30" w:type="dxa"/>
            <w:tcBorders>
              <w:top w:val="nil"/>
              <w:left w:val="nil"/>
              <w:bottom w:val="single" w:sz="8" w:space="0" w:color="auto"/>
              <w:right w:val="single" w:sz="8" w:space="0" w:color="auto"/>
            </w:tcBorders>
            <w:shd w:val="clear" w:color="auto" w:fill="7F7F7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1"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7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58"/>
        </w:trPr>
        <w:tc>
          <w:tcPr>
            <w:tcW w:w="2067" w:type="dxa"/>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proofErr w:type="spellStart"/>
            <w:r>
              <w:rPr>
                <w:rFonts w:ascii="Times New Roman" w:hAnsi="Times New Roman"/>
                <w:sz w:val="24"/>
                <w:szCs w:val="24"/>
              </w:rPr>
              <w:t>Penentuan</w:t>
            </w:r>
            <w:proofErr w:type="spellEnd"/>
            <w:r>
              <w:rPr>
                <w:rFonts w:ascii="Times New Roman" w:hAnsi="Times New Roman"/>
                <w:sz w:val="24"/>
                <w:szCs w:val="24"/>
              </w:rPr>
              <w:t xml:space="preserve"> </w:t>
            </w:r>
            <w:proofErr w:type="spellStart"/>
            <w:r>
              <w:rPr>
                <w:rFonts w:ascii="Times New Roman" w:hAnsi="Times New Roman"/>
                <w:sz w:val="24"/>
                <w:szCs w:val="24"/>
              </w:rPr>
              <w:t>Judul</w:t>
            </w:r>
            <w:proofErr w:type="spellEnd"/>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1"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47"/>
        </w:trPr>
        <w:tc>
          <w:tcPr>
            <w:tcW w:w="2067" w:type="dxa"/>
            <w:tcBorders>
              <w:top w:val="nil"/>
              <w:left w:val="single" w:sz="8" w:space="0" w:color="auto"/>
              <w:bottom w:val="single" w:sz="8" w:space="0" w:color="auto"/>
              <w:right w:val="nil"/>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1"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7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58"/>
        </w:trPr>
        <w:tc>
          <w:tcPr>
            <w:tcW w:w="2067" w:type="dxa"/>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proofErr w:type="spellStart"/>
            <w:r>
              <w:rPr>
                <w:rFonts w:ascii="Times New Roman" w:hAnsi="Times New Roman"/>
                <w:sz w:val="24"/>
                <w:szCs w:val="24"/>
              </w:rPr>
              <w:t>Pencarian</w:t>
            </w:r>
            <w:proofErr w:type="spellEnd"/>
            <w:r>
              <w:rPr>
                <w:rFonts w:ascii="Times New Roman" w:hAnsi="Times New Roman"/>
                <w:sz w:val="24"/>
                <w:szCs w:val="24"/>
              </w:rPr>
              <w:t xml:space="preserve"> </w:t>
            </w:r>
            <w:proofErr w:type="spellStart"/>
            <w:r>
              <w:rPr>
                <w:rFonts w:ascii="Times New Roman" w:hAnsi="Times New Roman"/>
                <w:sz w:val="24"/>
                <w:szCs w:val="24"/>
              </w:rPr>
              <w:t>referensi</w:t>
            </w:r>
            <w:proofErr w:type="spellEnd"/>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1"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413"/>
        </w:trPr>
        <w:tc>
          <w:tcPr>
            <w:tcW w:w="2067" w:type="dxa"/>
            <w:tcBorders>
              <w:top w:val="nil"/>
              <w:left w:val="single" w:sz="8" w:space="0" w:color="auto"/>
              <w:bottom w:val="nil"/>
              <w:right w:val="nil"/>
            </w:tcBorders>
            <w:vAlign w:val="center"/>
          </w:tcPr>
          <w:p w:rsidR="00776F2F" w:rsidRPr="00B24B0F" w:rsidRDefault="00776F2F" w:rsidP="00776F2F">
            <w:pPr>
              <w:widowControl w:val="0"/>
              <w:autoSpaceDE w:val="0"/>
              <w:autoSpaceDN w:val="0"/>
              <w:adjustRightInd w:val="0"/>
              <w:spacing w:after="0"/>
              <w:rPr>
                <w:rFonts w:ascii="Times New Roman" w:hAnsi="Times New Roman"/>
                <w:sz w:val="24"/>
                <w:szCs w:val="24"/>
              </w:rPr>
            </w:pPr>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1"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59"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4"/>
                <w:szCs w:val="24"/>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80"/>
        </w:trPr>
        <w:tc>
          <w:tcPr>
            <w:tcW w:w="2067" w:type="dxa"/>
            <w:tcBorders>
              <w:top w:val="nil"/>
              <w:left w:val="single" w:sz="8" w:space="0" w:color="auto"/>
              <w:bottom w:val="single" w:sz="8" w:space="0" w:color="auto"/>
              <w:right w:val="nil"/>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1"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7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0"/>
        </w:trPr>
        <w:tc>
          <w:tcPr>
            <w:tcW w:w="2067" w:type="dxa"/>
            <w:vMerge w:val="restart"/>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ke</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r>
              <w:rPr>
                <w:rFonts w:ascii="Times New Roman" w:hAnsi="Times New Roman"/>
                <w:sz w:val="24"/>
                <w:szCs w:val="24"/>
              </w:rPr>
              <w:t xml:space="preserve"> program</w:t>
            </w:r>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1"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
                <w:szCs w:val="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38"/>
        </w:trPr>
        <w:tc>
          <w:tcPr>
            <w:tcW w:w="2067" w:type="dxa"/>
            <w:vMerge/>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1"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59"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7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20"/>
                <w:szCs w:val="20"/>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432"/>
        </w:trPr>
        <w:tc>
          <w:tcPr>
            <w:tcW w:w="2067" w:type="dxa"/>
            <w:tcBorders>
              <w:top w:val="nil"/>
              <w:left w:val="single" w:sz="8" w:space="0" w:color="auto"/>
              <w:bottom w:val="single" w:sz="8" w:space="0" w:color="auto"/>
              <w:right w:val="nil"/>
            </w:tcBorders>
            <w:vAlign w:val="center"/>
          </w:tcPr>
          <w:p w:rsidR="00776F2F" w:rsidRPr="00B24B0F" w:rsidRDefault="00776F2F" w:rsidP="002E1CC5">
            <w:pPr>
              <w:widowControl w:val="0"/>
              <w:autoSpaceDE w:val="0"/>
              <w:autoSpaceDN w:val="0"/>
              <w:adjustRightInd w:val="0"/>
              <w:spacing w:after="0"/>
              <w:rPr>
                <w:rFonts w:ascii="Times New Roman" w:hAnsi="Times New Roman"/>
                <w:sz w:val="12"/>
                <w:szCs w:val="12"/>
              </w:rPr>
            </w:pPr>
          </w:p>
        </w:tc>
        <w:tc>
          <w:tcPr>
            <w:tcW w:w="3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1"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7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477"/>
        </w:trPr>
        <w:tc>
          <w:tcPr>
            <w:tcW w:w="2067" w:type="dxa"/>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proofErr w:type="spellStart"/>
            <w:r>
              <w:rPr>
                <w:rFonts w:ascii="Times New Roman" w:hAnsi="Times New Roman"/>
                <w:sz w:val="24"/>
                <w:szCs w:val="24"/>
              </w:rPr>
              <w:t>Evalusasi</w:t>
            </w:r>
            <w:proofErr w:type="spellEnd"/>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1"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7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44"/>
        </w:trPr>
        <w:tc>
          <w:tcPr>
            <w:tcW w:w="2067" w:type="dxa"/>
            <w:tcBorders>
              <w:top w:val="nil"/>
              <w:left w:val="single" w:sz="8" w:space="0" w:color="auto"/>
              <w:bottom w:val="single" w:sz="8" w:space="0" w:color="auto"/>
              <w:right w:val="nil"/>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1"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59"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70" w:type="dxa"/>
            <w:tcBorders>
              <w:top w:val="nil"/>
              <w:left w:val="nil"/>
              <w:bottom w:val="single" w:sz="8" w:space="0" w:color="auto"/>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40" w:type="dxa"/>
            <w:tcBorders>
              <w:top w:val="nil"/>
              <w:left w:val="nil"/>
              <w:bottom w:val="single" w:sz="8" w:space="0" w:color="auto"/>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258"/>
        </w:trPr>
        <w:tc>
          <w:tcPr>
            <w:tcW w:w="2067" w:type="dxa"/>
            <w:tcBorders>
              <w:top w:val="nil"/>
              <w:left w:val="single" w:sz="8" w:space="0" w:color="auto"/>
              <w:bottom w:val="nil"/>
              <w:right w:val="nil"/>
            </w:tcBorders>
            <w:vAlign w:val="center"/>
          </w:tcPr>
          <w:p w:rsidR="00776F2F" w:rsidRPr="00B24B0F" w:rsidRDefault="00776F2F" w:rsidP="002E1CC5">
            <w:pPr>
              <w:widowControl w:val="0"/>
              <w:autoSpaceDE w:val="0"/>
              <w:autoSpaceDN w:val="0"/>
              <w:adjustRightInd w:val="0"/>
              <w:spacing w:after="0"/>
              <w:ind w:left="100"/>
              <w:jc w:val="center"/>
              <w:rPr>
                <w:rFonts w:ascii="Times New Roman" w:hAnsi="Times New Roman"/>
                <w:sz w:val="24"/>
                <w:szCs w:val="24"/>
              </w:rPr>
            </w:pPr>
            <w:proofErr w:type="spellStart"/>
            <w:r w:rsidRPr="00B24B0F">
              <w:rPr>
                <w:rFonts w:ascii="Times New Roman" w:hAnsi="Times New Roman"/>
                <w:sz w:val="24"/>
                <w:szCs w:val="24"/>
              </w:rPr>
              <w:t>Laporan</w:t>
            </w:r>
            <w:proofErr w:type="spellEnd"/>
            <w:r w:rsidRPr="00B24B0F">
              <w:rPr>
                <w:rFonts w:ascii="Times New Roman" w:hAnsi="Times New Roman"/>
                <w:sz w:val="24"/>
                <w:szCs w:val="24"/>
              </w:rPr>
              <w:t xml:space="preserve"> </w:t>
            </w:r>
            <w:proofErr w:type="spellStart"/>
            <w:r w:rsidRPr="00B24B0F">
              <w:rPr>
                <w:rFonts w:ascii="Times New Roman" w:hAnsi="Times New Roman"/>
                <w:sz w:val="24"/>
                <w:szCs w:val="24"/>
              </w:rPr>
              <w:t>akhir</w:t>
            </w:r>
            <w:proofErr w:type="spellEnd"/>
          </w:p>
        </w:tc>
        <w:tc>
          <w:tcPr>
            <w:tcW w:w="3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1"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59"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6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70" w:type="dxa"/>
            <w:tcBorders>
              <w:top w:val="nil"/>
              <w:left w:val="nil"/>
              <w:bottom w:val="nil"/>
              <w:right w:val="single" w:sz="8" w:space="0" w:color="auto"/>
            </w:tcBorders>
            <w:shd w:val="clear" w:color="auto" w:fill="FFFFFF" w:themeFill="background1"/>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40" w:type="dxa"/>
            <w:tcBorders>
              <w:top w:val="nil"/>
              <w:left w:val="nil"/>
              <w:bottom w:val="nil"/>
              <w:right w:val="single" w:sz="8" w:space="0" w:color="auto"/>
            </w:tcBorders>
            <w:shd w:val="clear" w:color="auto" w:fill="099BDD" w:themeFill="text2"/>
            <w:vAlign w:val="center"/>
          </w:tcPr>
          <w:p w:rsidR="00776F2F" w:rsidRPr="00B24B0F" w:rsidRDefault="00776F2F" w:rsidP="002E1CC5">
            <w:pPr>
              <w:widowControl w:val="0"/>
              <w:autoSpaceDE w:val="0"/>
              <w:autoSpaceDN w:val="0"/>
              <w:adjustRightInd w:val="0"/>
              <w:spacing w:after="0"/>
              <w:jc w:val="center"/>
              <w:rPr>
                <w:rFonts w:ascii="Times New Roman" w:hAnsi="Times New Roman"/>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r w:rsidR="00776F2F" w:rsidRPr="00B24B0F" w:rsidTr="00776F2F">
        <w:trPr>
          <w:trHeight w:val="147"/>
        </w:trPr>
        <w:tc>
          <w:tcPr>
            <w:tcW w:w="2067" w:type="dxa"/>
            <w:tcBorders>
              <w:top w:val="nil"/>
              <w:left w:val="single" w:sz="8" w:space="0" w:color="auto"/>
              <w:bottom w:val="single" w:sz="8" w:space="0" w:color="auto"/>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59"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1"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59"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59"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59"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themeFill="background1"/>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60" w:type="dxa"/>
            <w:tcBorders>
              <w:top w:val="nil"/>
              <w:left w:val="nil"/>
              <w:bottom w:val="single" w:sz="8" w:space="0" w:color="auto"/>
              <w:right w:val="single" w:sz="8" w:space="0" w:color="auto"/>
            </w:tcBorders>
            <w:shd w:val="clear" w:color="auto" w:fill="FFFFFF" w:themeFill="background1"/>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70" w:type="dxa"/>
            <w:tcBorders>
              <w:top w:val="nil"/>
              <w:left w:val="nil"/>
              <w:bottom w:val="single" w:sz="8" w:space="0" w:color="auto"/>
              <w:right w:val="single" w:sz="8" w:space="0" w:color="auto"/>
            </w:tcBorders>
            <w:shd w:val="clear" w:color="auto" w:fill="FFFFFF" w:themeFill="background1"/>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40" w:type="dxa"/>
            <w:tcBorders>
              <w:top w:val="nil"/>
              <w:left w:val="nil"/>
              <w:bottom w:val="single" w:sz="8" w:space="0" w:color="auto"/>
              <w:right w:val="single" w:sz="8" w:space="0" w:color="auto"/>
            </w:tcBorders>
            <w:shd w:val="clear" w:color="auto" w:fill="099BDD" w:themeFill="text2"/>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40" w:type="dxa"/>
            <w:tcBorders>
              <w:top w:val="nil"/>
              <w:left w:val="nil"/>
              <w:bottom w:val="single" w:sz="8" w:space="0" w:color="auto"/>
              <w:right w:val="single" w:sz="8" w:space="0" w:color="auto"/>
            </w:tcBorders>
            <w:shd w:val="clear" w:color="auto" w:fill="099BDD" w:themeFill="text2"/>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40" w:type="dxa"/>
            <w:tcBorders>
              <w:top w:val="nil"/>
              <w:left w:val="nil"/>
              <w:bottom w:val="single" w:sz="8" w:space="0" w:color="auto"/>
              <w:right w:val="single" w:sz="8" w:space="0" w:color="auto"/>
            </w:tcBorders>
            <w:shd w:val="clear" w:color="auto" w:fill="099BDD" w:themeFill="text2"/>
            <w:vAlign w:val="bottom"/>
          </w:tcPr>
          <w:p w:rsidR="00776F2F" w:rsidRPr="00B24B0F" w:rsidRDefault="00776F2F" w:rsidP="002E1CC5">
            <w:pPr>
              <w:widowControl w:val="0"/>
              <w:autoSpaceDE w:val="0"/>
              <w:autoSpaceDN w:val="0"/>
              <w:adjustRightInd w:val="0"/>
              <w:spacing w:after="0"/>
              <w:jc w:val="both"/>
              <w:rPr>
                <w:rFonts w:ascii="Times New Roman" w:hAnsi="Times New Roman"/>
                <w:sz w:val="12"/>
                <w:szCs w:val="12"/>
              </w:rPr>
            </w:pPr>
          </w:p>
        </w:tc>
        <w:tc>
          <w:tcPr>
            <w:tcW w:w="30" w:type="dxa"/>
            <w:tcBorders>
              <w:top w:val="nil"/>
              <w:left w:val="nil"/>
              <w:bottom w:val="nil"/>
              <w:right w:val="nil"/>
            </w:tcBorders>
            <w:vAlign w:val="bottom"/>
          </w:tcPr>
          <w:p w:rsidR="00776F2F" w:rsidRPr="00B24B0F" w:rsidRDefault="00776F2F" w:rsidP="002E1CC5">
            <w:pPr>
              <w:widowControl w:val="0"/>
              <w:autoSpaceDE w:val="0"/>
              <w:autoSpaceDN w:val="0"/>
              <w:adjustRightInd w:val="0"/>
              <w:spacing w:after="0"/>
              <w:jc w:val="both"/>
              <w:rPr>
                <w:rFonts w:ascii="Times New Roman" w:hAnsi="Times New Roman"/>
                <w:sz w:val="2"/>
                <w:szCs w:val="2"/>
              </w:rPr>
            </w:pPr>
          </w:p>
        </w:tc>
      </w:tr>
    </w:tbl>
    <w:p w:rsidR="00B60A31" w:rsidRDefault="00B60A31">
      <w:pPr>
        <w:rPr>
          <w:noProof/>
        </w:rPr>
      </w:pPr>
      <w:r>
        <w:rPr>
          <w:noProof/>
        </w:rPr>
        <w:br w:type="page"/>
      </w:r>
    </w:p>
    <w:p w:rsidR="00B60A31" w:rsidRDefault="00B60A31">
      <w:pPr>
        <w:rPr>
          <w:noProof/>
        </w:rPr>
      </w:pPr>
    </w:p>
    <w:p w:rsidR="00BA7628" w:rsidRPr="00FE3000" w:rsidRDefault="00BA7628" w:rsidP="00BA7628">
      <w:pPr>
        <w:pStyle w:val="Title"/>
        <w:rPr>
          <w:noProof/>
        </w:rPr>
      </w:pPr>
      <w:r>
        <w:rPr>
          <w:noProof/>
        </w:rPr>
        <w:t>anggota kelompok</w:t>
      </w:r>
    </w:p>
    <w:p w:rsidR="00BA7628" w:rsidRPr="00FE3000" w:rsidRDefault="00AF6661" w:rsidP="00BA7628">
      <w:pPr>
        <w:pStyle w:val="Heading1"/>
        <w:rPr>
          <w:noProof/>
        </w:rPr>
      </w:pPr>
      <w:bookmarkStart w:id="53" w:name="_Toc451283964"/>
      <w:bookmarkStart w:id="54" w:name="_Toc452585846"/>
      <w:r>
        <w:rPr>
          <w:noProof/>
        </w:rPr>
        <w:t>B</w:t>
      </w:r>
      <w:r w:rsidR="00BA7628">
        <w:rPr>
          <w:noProof/>
        </w:rPr>
        <w:t xml:space="preserve">iografi </w:t>
      </w:r>
      <w:r>
        <w:rPr>
          <w:noProof/>
        </w:rPr>
        <w:t>K</w:t>
      </w:r>
      <w:r w:rsidR="00BA7628">
        <w:rPr>
          <w:noProof/>
        </w:rPr>
        <w:t>elompok</w:t>
      </w:r>
      <w:bookmarkEnd w:id="53"/>
      <w:bookmarkEnd w:id="54"/>
    </w:p>
    <w:p w:rsidR="00BA7628" w:rsidRDefault="00B219D2" w:rsidP="00BA7628">
      <w:pPr>
        <w:rPr>
          <w:noProof/>
        </w:rPr>
      </w:pPr>
      <w:r>
        <w:rPr>
          <w:noProof/>
        </w:rPr>
        <w:t>Ketua :</w:t>
      </w:r>
    </w:p>
    <w:p w:rsidR="00B219D2" w:rsidRPr="00D271BD" w:rsidRDefault="0040239D" w:rsidP="00B219D2">
      <w:pPr>
        <w:tabs>
          <w:tab w:val="left" w:pos="3366"/>
        </w:tabs>
        <w:spacing w:line="276" w:lineRule="auto"/>
        <w:jc w:val="center"/>
        <w:rPr>
          <w:b/>
          <w:lang w:val="id-ID"/>
        </w:rPr>
      </w:pPr>
      <w:proofErr w:type="spellStart"/>
      <w:proofErr w:type="gramStart"/>
      <w:r>
        <w:rPr>
          <w:b/>
          <w:lang w:val="es-ES"/>
        </w:rPr>
        <w:t>Biografi</w:t>
      </w:r>
      <w:proofErr w:type="spellEnd"/>
      <w:r>
        <w:rPr>
          <w:b/>
          <w:lang w:val="es-ES"/>
        </w:rPr>
        <w:t xml:space="preserve"> </w:t>
      </w:r>
      <w:r w:rsidR="00B219D2" w:rsidRPr="000241B0">
        <w:rPr>
          <w:b/>
          <w:lang w:val="es-ES"/>
        </w:rPr>
        <w:t xml:space="preserve"> </w:t>
      </w:r>
      <w:r w:rsidR="00B219D2">
        <w:rPr>
          <w:b/>
          <w:lang w:val="id-ID"/>
        </w:rPr>
        <w:t>Ketua</w:t>
      </w:r>
      <w:proofErr w:type="gramEnd"/>
    </w:p>
    <w:p w:rsidR="00B219D2" w:rsidRPr="000241B0" w:rsidRDefault="00B219D2" w:rsidP="00B219D2">
      <w:pPr>
        <w:tabs>
          <w:tab w:val="left" w:pos="7766"/>
        </w:tabs>
        <w:spacing w:line="276" w:lineRule="auto"/>
        <w:rPr>
          <w:lang w:val="es-ES"/>
        </w:rPr>
      </w:pPr>
      <w:r>
        <w:rPr>
          <w:lang w:val="es-ES"/>
        </w:rPr>
        <w:tab/>
      </w:r>
    </w:p>
    <w:p w:rsidR="009C4643" w:rsidRPr="000241B0" w:rsidRDefault="00B219D2" w:rsidP="009C4643">
      <w:pPr>
        <w:spacing w:line="276" w:lineRule="auto"/>
        <w:rPr>
          <w:lang w:val="id-ID"/>
        </w:rPr>
      </w:pPr>
      <w:r>
        <w:rPr>
          <w:lang w:val="fi-FI"/>
        </w:rPr>
        <w:t xml:space="preserve">  </w:t>
      </w:r>
      <w:r w:rsidR="009C4643" w:rsidRPr="000241B0">
        <w:rPr>
          <w:lang w:val="nl-NL"/>
        </w:rPr>
        <w:t xml:space="preserve">1. </w:t>
      </w:r>
      <w:r w:rsidR="009C4643" w:rsidRPr="000241B0">
        <w:rPr>
          <w:lang w:val="nl-NL"/>
        </w:rPr>
        <w:tab/>
        <w:t>Nama</w:t>
      </w:r>
      <w:r w:rsidR="009C4643" w:rsidRPr="000241B0">
        <w:rPr>
          <w:lang w:val="nl-NL"/>
        </w:rPr>
        <w:tab/>
      </w:r>
      <w:r w:rsidR="009C4643" w:rsidRPr="000241B0">
        <w:rPr>
          <w:lang w:val="nl-NL"/>
        </w:rPr>
        <w:tab/>
      </w:r>
      <w:r w:rsidR="009C4643">
        <w:rPr>
          <w:lang w:val="nl-NL"/>
        </w:rPr>
        <w:tab/>
      </w:r>
      <w:r w:rsidR="009C4643">
        <w:rPr>
          <w:lang w:val="nl-NL"/>
        </w:rPr>
        <w:tab/>
      </w:r>
      <w:r w:rsidR="009C4643">
        <w:rPr>
          <w:lang w:val="nl-NL"/>
        </w:rPr>
        <w:tab/>
      </w:r>
      <w:r w:rsidR="009C4643" w:rsidRPr="000241B0">
        <w:rPr>
          <w:lang w:val="nl-NL"/>
        </w:rPr>
        <w:t>:</w:t>
      </w:r>
      <w:r w:rsidR="009C4643">
        <w:rPr>
          <w:lang w:val="id-ID"/>
        </w:rPr>
        <w:t xml:space="preserve"> Robihamanto</w:t>
      </w:r>
    </w:p>
    <w:p w:rsidR="009C4643" w:rsidRPr="000241B0" w:rsidRDefault="009C4643" w:rsidP="009C4643">
      <w:pPr>
        <w:spacing w:line="276" w:lineRule="auto"/>
        <w:rPr>
          <w:lang w:val="id-ID"/>
        </w:rPr>
      </w:pPr>
      <w:r w:rsidRPr="000241B0">
        <w:rPr>
          <w:lang w:val="nl-NL"/>
        </w:rPr>
        <w:t xml:space="preserve">2. </w:t>
      </w:r>
      <w:r w:rsidRPr="000241B0">
        <w:rPr>
          <w:lang w:val="nl-NL"/>
        </w:rPr>
        <w:tab/>
        <w:t>NIM</w:t>
      </w:r>
      <w:r w:rsidRPr="000241B0">
        <w:rPr>
          <w:lang w:val="nl-NL"/>
        </w:rPr>
        <w:tab/>
      </w:r>
      <w:r w:rsidRPr="000241B0">
        <w:rPr>
          <w:lang w:val="nl-NL"/>
        </w:rPr>
        <w:tab/>
      </w:r>
      <w:r w:rsidRPr="000241B0">
        <w:rPr>
          <w:lang w:val="nl-NL"/>
        </w:rPr>
        <w:tab/>
      </w:r>
      <w:r>
        <w:rPr>
          <w:lang w:val="nl-NL"/>
        </w:rPr>
        <w:tab/>
      </w:r>
      <w:r w:rsidRPr="000241B0">
        <w:rPr>
          <w:lang w:val="nl-NL"/>
        </w:rPr>
        <w:tab/>
        <w:t>:</w:t>
      </w:r>
      <w:r>
        <w:rPr>
          <w:lang w:val="id-ID"/>
        </w:rPr>
        <w:t xml:space="preserve"> </w:t>
      </w:r>
      <w:r w:rsidRPr="00C0244B">
        <w:t>145150207111067</w:t>
      </w:r>
    </w:p>
    <w:p w:rsidR="009C4643" w:rsidRPr="000241B0" w:rsidRDefault="009C4643" w:rsidP="009C4643">
      <w:pPr>
        <w:spacing w:line="276" w:lineRule="auto"/>
        <w:rPr>
          <w:lang w:val="id-ID"/>
        </w:rPr>
      </w:pPr>
      <w:r w:rsidRPr="000241B0">
        <w:rPr>
          <w:lang w:val="nl-NL"/>
        </w:rPr>
        <w:t xml:space="preserve">3. </w:t>
      </w:r>
      <w:r w:rsidRPr="000241B0">
        <w:rPr>
          <w:lang w:val="nl-NL"/>
        </w:rPr>
        <w:tab/>
        <w:t xml:space="preserve">Tempat dan tanggal lahir </w:t>
      </w:r>
      <w:r w:rsidRPr="000241B0">
        <w:rPr>
          <w:lang w:val="nl-NL"/>
        </w:rPr>
        <w:tab/>
      </w:r>
      <w:r w:rsidRPr="000241B0">
        <w:rPr>
          <w:lang w:val="nl-NL"/>
        </w:rPr>
        <w:tab/>
        <w:t>:</w:t>
      </w:r>
      <w:r>
        <w:rPr>
          <w:lang w:val="id-ID"/>
        </w:rPr>
        <w:t xml:space="preserve"> </w:t>
      </w:r>
      <w:proofErr w:type="spellStart"/>
      <w:r>
        <w:rPr>
          <w:bCs/>
        </w:rPr>
        <w:t>Serang</w:t>
      </w:r>
      <w:proofErr w:type="spellEnd"/>
      <w:r>
        <w:rPr>
          <w:bCs/>
        </w:rPr>
        <w:t>, 4 M</w:t>
      </w:r>
      <w:r w:rsidRPr="0068042D">
        <w:rPr>
          <w:bCs/>
        </w:rPr>
        <w:t>ei 1996</w:t>
      </w:r>
    </w:p>
    <w:p w:rsidR="009C4643" w:rsidRPr="000241B0" w:rsidRDefault="009C4643" w:rsidP="009C4643">
      <w:pPr>
        <w:spacing w:line="276" w:lineRule="auto"/>
        <w:rPr>
          <w:lang w:val="id-ID"/>
        </w:rPr>
      </w:pPr>
      <w:r w:rsidRPr="000241B0">
        <w:rPr>
          <w:lang w:val="fi-FI"/>
        </w:rPr>
        <w:t xml:space="preserve">4. </w:t>
      </w:r>
      <w:r w:rsidRPr="000241B0">
        <w:rPr>
          <w:lang w:val="fi-FI"/>
        </w:rPr>
        <w:tab/>
        <w:t>Jenis kelamin</w:t>
      </w:r>
      <w:r w:rsidRPr="000241B0">
        <w:rPr>
          <w:lang w:val="fi-FI"/>
        </w:rPr>
        <w:tab/>
      </w:r>
      <w:r w:rsidRPr="000241B0">
        <w:rPr>
          <w:lang w:val="fi-FI"/>
        </w:rPr>
        <w:tab/>
      </w:r>
      <w:r w:rsidRPr="000241B0">
        <w:rPr>
          <w:lang w:val="fi-FI"/>
        </w:rPr>
        <w:tab/>
      </w:r>
      <w:r w:rsidRPr="000241B0">
        <w:rPr>
          <w:lang w:val="fi-FI"/>
        </w:rPr>
        <w:tab/>
        <w:t>:</w:t>
      </w:r>
      <w:r>
        <w:rPr>
          <w:lang w:val="id-ID"/>
        </w:rPr>
        <w:t xml:space="preserve"> </w:t>
      </w:r>
      <w:proofErr w:type="spellStart"/>
      <w:r w:rsidRPr="0068042D">
        <w:rPr>
          <w:bCs/>
        </w:rPr>
        <w:t>Laki</w:t>
      </w:r>
      <w:proofErr w:type="spellEnd"/>
      <w:r w:rsidRPr="0068042D">
        <w:rPr>
          <w:bCs/>
        </w:rPr>
        <w:t xml:space="preserve"> – </w:t>
      </w:r>
      <w:proofErr w:type="spellStart"/>
      <w:r w:rsidRPr="0068042D">
        <w:rPr>
          <w:bCs/>
        </w:rPr>
        <w:t>Laki</w:t>
      </w:r>
      <w:proofErr w:type="spellEnd"/>
    </w:p>
    <w:p w:rsidR="009C4643" w:rsidRPr="000241B0" w:rsidRDefault="009C4643" w:rsidP="009C4643">
      <w:pPr>
        <w:spacing w:line="276" w:lineRule="auto"/>
        <w:rPr>
          <w:lang w:val="id-ID"/>
        </w:rPr>
      </w:pPr>
      <w:r w:rsidRPr="000241B0">
        <w:rPr>
          <w:lang w:val="fi-FI"/>
        </w:rPr>
        <w:t xml:space="preserve">5. </w:t>
      </w:r>
      <w:r w:rsidRPr="000241B0">
        <w:rPr>
          <w:lang w:val="fi-FI"/>
        </w:rPr>
        <w:tab/>
      </w:r>
      <w:r>
        <w:rPr>
          <w:lang w:val="fi-FI"/>
        </w:rPr>
        <w:t>Fakultas</w:t>
      </w:r>
      <w:r>
        <w:rPr>
          <w:lang w:val="fi-FI"/>
        </w:rPr>
        <w:tab/>
      </w:r>
      <w:r w:rsidRPr="000241B0">
        <w:rPr>
          <w:lang w:val="fi-FI"/>
        </w:rPr>
        <w:tab/>
      </w:r>
      <w:r w:rsidRPr="000241B0">
        <w:rPr>
          <w:lang w:val="fi-FI"/>
        </w:rPr>
        <w:tab/>
      </w:r>
      <w:r w:rsidRPr="000241B0">
        <w:rPr>
          <w:lang w:val="fi-FI"/>
        </w:rPr>
        <w:tab/>
        <w:t>:</w:t>
      </w:r>
      <w:r>
        <w:rPr>
          <w:lang w:val="id-ID"/>
        </w:rPr>
        <w:t xml:space="preserve"> Fakultas Ilmu Komputer</w:t>
      </w:r>
    </w:p>
    <w:p w:rsidR="009C4643" w:rsidRPr="000241B0" w:rsidRDefault="009C4643" w:rsidP="009C4643">
      <w:pPr>
        <w:spacing w:line="276" w:lineRule="auto"/>
        <w:rPr>
          <w:lang w:val="id-ID"/>
        </w:rPr>
      </w:pPr>
      <w:r w:rsidRPr="000241B0">
        <w:rPr>
          <w:lang w:val="fi-FI"/>
        </w:rPr>
        <w:t xml:space="preserve">6. </w:t>
      </w:r>
      <w:r w:rsidRPr="000241B0">
        <w:rPr>
          <w:lang w:val="fi-FI"/>
        </w:rPr>
        <w:tab/>
      </w:r>
      <w:r>
        <w:rPr>
          <w:lang w:val="fi-FI"/>
        </w:rPr>
        <w:t>Jurusan</w:t>
      </w:r>
      <w:r w:rsidRPr="000241B0">
        <w:rPr>
          <w:lang w:val="fi-FI"/>
        </w:rPr>
        <w:tab/>
      </w:r>
      <w:r w:rsidRPr="000241B0">
        <w:rPr>
          <w:lang w:val="fi-FI"/>
        </w:rPr>
        <w:tab/>
      </w:r>
      <w:r w:rsidRPr="000241B0">
        <w:rPr>
          <w:lang w:val="fi-FI"/>
        </w:rPr>
        <w:tab/>
      </w:r>
      <w:r w:rsidRPr="000241B0">
        <w:rPr>
          <w:lang w:val="fi-FI"/>
        </w:rPr>
        <w:tab/>
      </w:r>
      <w:r>
        <w:rPr>
          <w:lang w:val="fi-FI"/>
        </w:rPr>
        <w:tab/>
      </w:r>
      <w:r w:rsidRPr="000241B0">
        <w:rPr>
          <w:lang w:val="fi-FI"/>
        </w:rPr>
        <w:t>:</w:t>
      </w:r>
      <w:r>
        <w:rPr>
          <w:lang w:val="id-ID"/>
        </w:rPr>
        <w:t xml:space="preserve"> Teknik </w:t>
      </w:r>
      <w:proofErr w:type="spellStart"/>
      <w:r w:rsidRPr="0068042D">
        <w:rPr>
          <w:bCs/>
        </w:rPr>
        <w:t>Informatika</w:t>
      </w:r>
      <w:proofErr w:type="spellEnd"/>
    </w:p>
    <w:p w:rsidR="009C4643" w:rsidRPr="00C478AD" w:rsidRDefault="009C4643" w:rsidP="009C4643">
      <w:pPr>
        <w:spacing w:line="276" w:lineRule="auto"/>
        <w:rPr>
          <w:lang w:val="id-ID"/>
        </w:rPr>
      </w:pPr>
      <w:r w:rsidRPr="000241B0">
        <w:rPr>
          <w:lang w:val="fi-FI"/>
        </w:rPr>
        <w:t xml:space="preserve">7. </w:t>
      </w:r>
      <w:r w:rsidRPr="000241B0">
        <w:rPr>
          <w:lang w:val="fi-FI"/>
        </w:rPr>
        <w:tab/>
      </w:r>
      <w:r>
        <w:rPr>
          <w:lang w:val="fi-FI"/>
        </w:rPr>
        <w:t>Semester</w:t>
      </w:r>
      <w:r>
        <w:rPr>
          <w:lang w:val="fi-FI"/>
        </w:rPr>
        <w:tab/>
      </w:r>
      <w:r w:rsidRPr="000241B0">
        <w:rPr>
          <w:lang w:val="fi-FI"/>
        </w:rPr>
        <w:tab/>
      </w:r>
      <w:r w:rsidRPr="000241B0">
        <w:rPr>
          <w:lang w:val="fi-FI"/>
        </w:rPr>
        <w:tab/>
      </w:r>
      <w:r w:rsidRPr="000241B0">
        <w:rPr>
          <w:lang w:val="fi-FI"/>
        </w:rPr>
        <w:tab/>
        <w:t>:</w:t>
      </w:r>
      <w:r>
        <w:rPr>
          <w:lang w:val="id-ID"/>
        </w:rPr>
        <w:t xml:space="preserve"> 4 (Empat)</w:t>
      </w:r>
    </w:p>
    <w:p w:rsidR="009C4643" w:rsidRPr="00C478AD" w:rsidRDefault="009C4643" w:rsidP="009C4643">
      <w:pPr>
        <w:spacing w:line="276" w:lineRule="auto"/>
        <w:rPr>
          <w:lang w:val="id-ID"/>
        </w:rPr>
      </w:pPr>
      <w:r w:rsidRPr="000241B0">
        <w:rPr>
          <w:lang w:val="fi-FI"/>
        </w:rPr>
        <w:t xml:space="preserve">8. </w:t>
      </w:r>
      <w:r w:rsidRPr="000241B0">
        <w:rPr>
          <w:lang w:val="fi-FI"/>
        </w:rPr>
        <w:tab/>
        <w:t xml:space="preserve">Jumlah SKS yang pernah ditempuh </w:t>
      </w:r>
      <w:r w:rsidRPr="000241B0">
        <w:rPr>
          <w:lang w:val="fi-FI"/>
        </w:rPr>
        <w:tab/>
        <w:t>:</w:t>
      </w:r>
      <w:r>
        <w:rPr>
          <w:lang w:val="id-ID"/>
        </w:rPr>
        <w:t xml:space="preserve"> 60</w:t>
      </w:r>
    </w:p>
    <w:p w:rsidR="009C4643" w:rsidRPr="001F4D1A" w:rsidRDefault="009C4643" w:rsidP="009C4643">
      <w:pPr>
        <w:spacing w:line="276" w:lineRule="auto"/>
        <w:ind w:left="720" w:hanging="720"/>
        <w:rPr>
          <w:lang w:val="id-ID"/>
        </w:rPr>
      </w:pPr>
      <w:r w:rsidRPr="000241B0">
        <w:rPr>
          <w:lang w:val="fi-FI"/>
        </w:rPr>
        <w:t xml:space="preserve">9. </w:t>
      </w:r>
      <w:r w:rsidRPr="000241B0">
        <w:rPr>
          <w:lang w:val="fi-FI"/>
        </w:rPr>
        <w:tab/>
      </w:r>
      <w:r w:rsidRPr="001F4D1A">
        <w:rPr>
          <w:lang w:val="fi-FI"/>
        </w:rPr>
        <w:t>Alamat Rumah asal</w:t>
      </w:r>
      <w:r w:rsidRPr="001F4D1A">
        <w:rPr>
          <w:lang w:val="fi-FI"/>
        </w:rPr>
        <w:tab/>
      </w:r>
      <w:r w:rsidRPr="001F4D1A">
        <w:rPr>
          <w:lang w:val="fi-FI"/>
        </w:rPr>
        <w:tab/>
      </w:r>
      <w:r w:rsidRPr="001F4D1A">
        <w:rPr>
          <w:lang w:val="fi-FI"/>
        </w:rPr>
        <w:tab/>
      </w:r>
      <w:r>
        <w:rPr>
          <w:lang w:val="fi-FI"/>
        </w:rPr>
        <w:t xml:space="preserve"> </w:t>
      </w:r>
      <w:r w:rsidRPr="001F4D1A">
        <w:rPr>
          <w:lang w:val="fi-FI"/>
        </w:rPr>
        <w:t>:</w:t>
      </w:r>
      <w:r w:rsidRPr="001F4D1A">
        <w:rPr>
          <w:lang w:val="id-ID"/>
        </w:rPr>
        <w:t xml:space="preserve"> Jl. Purna Bhakti 2 No 46 A Kp.Gurugui Kec.         </w:t>
      </w:r>
      <w:r w:rsidRPr="001F4D1A">
        <w:rPr>
          <w:lang w:val="id-ID"/>
        </w:rPr>
        <w:tab/>
      </w:r>
      <w:r w:rsidRPr="001F4D1A">
        <w:rPr>
          <w:lang w:val="id-ID"/>
        </w:rPr>
        <w:tab/>
      </w:r>
      <w:r w:rsidRPr="001F4D1A">
        <w:rPr>
          <w:lang w:val="id-ID"/>
        </w:rPr>
        <w:tab/>
      </w:r>
      <w:r w:rsidRPr="001F4D1A">
        <w:rPr>
          <w:lang w:val="id-ID"/>
        </w:rPr>
        <w:tab/>
      </w:r>
      <w:r w:rsidRPr="001F4D1A">
        <w:rPr>
          <w:lang w:val="id-ID"/>
        </w:rPr>
        <w:tab/>
      </w:r>
      <w:r>
        <w:t xml:space="preserve">                 </w:t>
      </w:r>
      <w:r w:rsidRPr="001F4D1A">
        <w:rPr>
          <w:lang w:val="id-ID"/>
        </w:rPr>
        <w:t xml:space="preserve">  Taktakan Serang, Banten.</w:t>
      </w:r>
    </w:p>
    <w:p w:rsidR="009C4643" w:rsidRDefault="009C4643" w:rsidP="009C4643">
      <w:pPr>
        <w:tabs>
          <w:tab w:val="left" w:pos="720"/>
          <w:tab w:val="left" w:pos="1440"/>
          <w:tab w:val="left" w:pos="2160"/>
          <w:tab w:val="left" w:pos="2696"/>
        </w:tabs>
        <w:spacing w:line="276" w:lineRule="auto"/>
        <w:ind w:left="4395" w:hanging="4395"/>
        <w:rPr>
          <w:lang w:val="id-ID"/>
        </w:rPr>
      </w:pPr>
      <w:r w:rsidRPr="000241B0">
        <w:rPr>
          <w:lang w:val="fi-FI"/>
        </w:rPr>
        <w:t xml:space="preserve">10. </w:t>
      </w:r>
      <w:r w:rsidRPr="000241B0">
        <w:rPr>
          <w:lang w:val="fi-FI"/>
        </w:rPr>
        <w:tab/>
        <w:t xml:space="preserve">Alamat Rumah di Malang </w:t>
      </w:r>
      <w:r w:rsidRPr="000241B0">
        <w:rPr>
          <w:lang w:val="fi-FI"/>
        </w:rPr>
        <w:tab/>
        <w:t>:</w:t>
      </w:r>
      <w:r>
        <w:rPr>
          <w:lang w:val="id-ID"/>
        </w:rPr>
        <w:t xml:space="preserve"> </w:t>
      </w:r>
      <w:r w:rsidRPr="00C478AD">
        <w:rPr>
          <w:lang w:val="id-ID"/>
        </w:rPr>
        <w:t>Jalan Kalpataru Gang 1 No. 83C, Lowokwaru, Malang</w:t>
      </w:r>
    </w:p>
    <w:p w:rsidR="009C4643" w:rsidRPr="0040239D" w:rsidRDefault="009C4643" w:rsidP="009C4643">
      <w:pPr>
        <w:tabs>
          <w:tab w:val="left" w:pos="720"/>
          <w:tab w:val="left" w:pos="1440"/>
          <w:tab w:val="left" w:pos="2160"/>
          <w:tab w:val="left" w:pos="2696"/>
        </w:tabs>
        <w:spacing w:line="276" w:lineRule="auto"/>
        <w:ind w:left="4395" w:hanging="4395"/>
      </w:pPr>
      <w:r>
        <w:t>11.</w:t>
      </w:r>
      <w:r>
        <w:tab/>
      </w:r>
      <w:proofErr w:type="spellStart"/>
      <w:r>
        <w:t>Organisasi</w:t>
      </w:r>
      <w:proofErr w:type="spellEnd"/>
      <w:r>
        <w:tab/>
      </w:r>
      <w:r>
        <w:tab/>
      </w:r>
      <w:r>
        <w:tab/>
        <w:t xml:space="preserve">: DPM </w:t>
      </w:r>
      <w:proofErr w:type="spellStart"/>
      <w:r>
        <w:t>Filkom</w:t>
      </w:r>
      <w:proofErr w:type="spellEnd"/>
      <w:r>
        <w:t xml:space="preserve">, BCC </w:t>
      </w:r>
      <w:proofErr w:type="spellStart"/>
      <w:r>
        <w:t>Filkom</w:t>
      </w:r>
      <w:proofErr w:type="spellEnd"/>
      <w:r>
        <w:t>, K-</w:t>
      </w:r>
      <w:proofErr w:type="spellStart"/>
      <w:r>
        <w:t>Risma</w:t>
      </w:r>
      <w:proofErr w:type="spellEnd"/>
      <w:r>
        <w:t xml:space="preserve"> </w:t>
      </w:r>
      <w:proofErr w:type="spellStart"/>
      <w:r>
        <w:t>Filkom</w:t>
      </w:r>
      <w:proofErr w:type="spellEnd"/>
      <w:r>
        <w:t xml:space="preserve">, </w:t>
      </w:r>
      <w:proofErr w:type="spellStart"/>
      <w:r>
        <w:t>Rkim</w:t>
      </w:r>
      <w:proofErr w:type="spellEnd"/>
      <w:r>
        <w:t xml:space="preserve"> </w:t>
      </w:r>
      <w:proofErr w:type="spellStart"/>
      <w:r>
        <w:t>Universitas</w:t>
      </w:r>
      <w:proofErr w:type="spellEnd"/>
      <w:r>
        <w:t xml:space="preserve"> </w:t>
      </w:r>
      <w:proofErr w:type="spellStart"/>
      <w:r>
        <w:t>Brawijaya</w:t>
      </w:r>
      <w:proofErr w:type="spellEnd"/>
      <w:r>
        <w:t>.</w:t>
      </w:r>
    </w:p>
    <w:p w:rsidR="005E6F8C" w:rsidRDefault="005E6F8C" w:rsidP="00B219D2">
      <w:pPr>
        <w:tabs>
          <w:tab w:val="left" w:pos="720"/>
          <w:tab w:val="left" w:pos="1440"/>
          <w:tab w:val="left" w:pos="2160"/>
          <w:tab w:val="left" w:pos="2696"/>
        </w:tabs>
        <w:spacing w:line="276" w:lineRule="auto"/>
        <w:rPr>
          <w:lang w:val="fi-FI"/>
        </w:rPr>
      </w:pPr>
    </w:p>
    <w:p w:rsidR="00B219D2" w:rsidRDefault="005E6F8C" w:rsidP="005E6F8C">
      <w:pPr>
        <w:rPr>
          <w:lang w:val="fi-FI"/>
        </w:rPr>
      </w:pPr>
      <w:r>
        <w:rPr>
          <w:lang w:val="fi-FI"/>
        </w:rPr>
        <w:br w:type="page"/>
      </w:r>
    </w:p>
    <w:p w:rsidR="00B219D2" w:rsidRDefault="00B219D2" w:rsidP="00B219D2">
      <w:pPr>
        <w:tabs>
          <w:tab w:val="left" w:pos="720"/>
          <w:tab w:val="left" w:pos="1440"/>
          <w:tab w:val="left" w:pos="2160"/>
          <w:tab w:val="left" w:pos="2696"/>
        </w:tabs>
        <w:spacing w:line="276" w:lineRule="auto"/>
        <w:rPr>
          <w:lang w:val="fi-FI"/>
        </w:rPr>
      </w:pPr>
      <w:r>
        <w:rPr>
          <w:lang w:val="fi-FI"/>
        </w:rPr>
        <w:lastRenderedPageBreak/>
        <w:t>Anggota :</w:t>
      </w:r>
    </w:p>
    <w:p w:rsidR="0040239D" w:rsidRPr="0040239D" w:rsidRDefault="0040239D" w:rsidP="00D135FF">
      <w:pPr>
        <w:spacing w:after="160" w:line="259" w:lineRule="auto"/>
        <w:jc w:val="center"/>
      </w:pPr>
      <w:proofErr w:type="spellStart"/>
      <w:r>
        <w:rPr>
          <w:b/>
          <w:lang w:val="es-ES"/>
        </w:rPr>
        <w:t>Biografi</w:t>
      </w:r>
      <w:proofErr w:type="spellEnd"/>
      <w:r w:rsidRPr="000241B0">
        <w:rPr>
          <w:b/>
          <w:lang w:val="es-ES"/>
        </w:rPr>
        <w:t xml:space="preserve"> </w:t>
      </w:r>
      <w:r>
        <w:rPr>
          <w:b/>
          <w:lang w:val="id-ID"/>
        </w:rPr>
        <w:t>Anggota 1</w:t>
      </w:r>
    </w:p>
    <w:p w:rsidR="0040239D" w:rsidRPr="000241B0" w:rsidRDefault="0040239D" w:rsidP="0040239D">
      <w:pPr>
        <w:spacing w:line="276" w:lineRule="auto"/>
        <w:rPr>
          <w:lang w:val="es-ES"/>
        </w:rPr>
      </w:pPr>
      <w:r>
        <w:rPr>
          <w:lang w:val="es-ES"/>
        </w:rPr>
        <w:t xml:space="preserve">        </w:t>
      </w:r>
    </w:p>
    <w:p w:rsidR="0040239D" w:rsidRPr="000241B0" w:rsidRDefault="0040239D" w:rsidP="0040239D">
      <w:pPr>
        <w:spacing w:line="276" w:lineRule="auto"/>
        <w:rPr>
          <w:lang w:val="id-ID"/>
        </w:rPr>
      </w:pPr>
      <w:r>
        <w:rPr>
          <w:lang w:val="nl-NL"/>
        </w:rPr>
        <w:t xml:space="preserve">1. </w:t>
      </w:r>
      <w:r>
        <w:rPr>
          <w:lang w:val="nl-NL"/>
        </w:rPr>
        <w:tab/>
      </w:r>
      <w:r w:rsidRPr="000241B0">
        <w:rPr>
          <w:lang w:val="nl-NL"/>
        </w:rPr>
        <w:t>Nama</w:t>
      </w:r>
      <w:r w:rsidRPr="000241B0">
        <w:rPr>
          <w:lang w:val="nl-NL"/>
        </w:rPr>
        <w:tab/>
      </w:r>
      <w:r w:rsidRPr="000241B0">
        <w:rPr>
          <w:lang w:val="nl-NL"/>
        </w:rPr>
        <w:tab/>
      </w:r>
      <w:r>
        <w:rPr>
          <w:lang w:val="nl-NL"/>
        </w:rPr>
        <w:tab/>
      </w:r>
      <w:r>
        <w:rPr>
          <w:lang w:val="nl-NL"/>
        </w:rPr>
        <w:tab/>
      </w:r>
      <w:r w:rsidR="001D315E">
        <w:rPr>
          <w:lang w:val="nl-NL"/>
        </w:rPr>
        <w:tab/>
      </w:r>
      <w:r w:rsidRPr="000241B0">
        <w:rPr>
          <w:lang w:val="nl-NL"/>
        </w:rPr>
        <w:t>:</w:t>
      </w:r>
      <w:r>
        <w:rPr>
          <w:lang w:val="id-ID"/>
        </w:rPr>
        <w:t xml:space="preserve"> Bossarito Putro</w:t>
      </w:r>
    </w:p>
    <w:p w:rsidR="0040239D" w:rsidRPr="003C104E" w:rsidRDefault="0040239D" w:rsidP="0040239D">
      <w:pPr>
        <w:spacing w:line="276" w:lineRule="auto"/>
        <w:rPr>
          <w:lang w:val="id-ID"/>
        </w:rPr>
      </w:pPr>
      <w:r>
        <w:rPr>
          <w:lang w:val="nl-NL"/>
        </w:rPr>
        <w:t xml:space="preserve">2. </w:t>
      </w:r>
      <w:r>
        <w:rPr>
          <w:lang w:val="nl-NL"/>
        </w:rPr>
        <w:tab/>
      </w:r>
      <w:r w:rsidRPr="000241B0">
        <w:rPr>
          <w:lang w:val="nl-NL"/>
        </w:rPr>
        <w:t>NIM</w:t>
      </w:r>
      <w:r w:rsidRPr="000241B0">
        <w:rPr>
          <w:lang w:val="nl-NL"/>
        </w:rPr>
        <w:tab/>
      </w:r>
      <w:r w:rsidRPr="000241B0">
        <w:rPr>
          <w:lang w:val="nl-NL"/>
        </w:rPr>
        <w:tab/>
      </w:r>
      <w:r w:rsidRPr="000241B0">
        <w:rPr>
          <w:lang w:val="nl-NL"/>
        </w:rPr>
        <w:tab/>
      </w:r>
      <w:r>
        <w:rPr>
          <w:lang w:val="nl-NL"/>
        </w:rPr>
        <w:tab/>
      </w:r>
      <w:r w:rsidRPr="000241B0">
        <w:rPr>
          <w:lang w:val="nl-NL"/>
        </w:rPr>
        <w:tab/>
        <w:t>:</w:t>
      </w:r>
      <w:r>
        <w:rPr>
          <w:lang w:val="id-ID"/>
        </w:rPr>
        <w:t xml:space="preserve"> </w:t>
      </w:r>
      <w:r w:rsidRPr="00C0244B">
        <w:t>14515020</w:t>
      </w:r>
      <w:r>
        <w:rPr>
          <w:lang w:val="id-ID"/>
        </w:rPr>
        <w:t>1111068</w:t>
      </w:r>
    </w:p>
    <w:p w:rsidR="0040239D" w:rsidRPr="003C104E" w:rsidRDefault="0040239D" w:rsidP="0040239D">
      <w:pPr>
        <w:spacing w:line="276" w:lineRule="auto"/>
        <w:rPr>
          <w:lang w:val="id-ID"/>
        </w:rPr>
      </w:pPr>
      <w:r>
        <w:rPr>
          <w:lang w:val="nl-NL"/>
        </w:rPr>
        <w:t xml:space="preserve">3. </w:t>
      </w:r>
      <w:r>
        <w:rPr>
          <w:lang w:val="nl-NL"/>
        </w:rPr>
        <w:tab/>
      </w:r>
      <w:r w:rsidRPr="000241B0">
        <w:rPr>
          <w:lang w:val="nl-NL"/>
        </w:rPr>
        <w:t xml:space="preserve">Tempat dan tanggal lahir </w:t>
      </w:r>
      <w:r w:rsidRPr="000241B0">
        <w:rPr>
          <w:lang w:val="nl-NL"/>
        </w:rPr>
        <w:tab/>
      </w:r>
      <w:r w:rsidRPr="000241B0">
        <w:rPr>
          <w:lang w:val="nl-NL"/>
        </w:rPr>
        <w:tab/>
        <w:t>:</w:t>
      </w:r>
      <w:r>
        <w:rPr>
          <w:lang w:val="id-ID"/>
        </w:rPr>
        <w:t xml:space="preserve"> </w:t>
      </w:r>
      <w:r>
        <w:rPr>
          <w:bCs/>
          <w:lang w:val="id-ID"/>
        </w:rPr>
        <w:t>Karanganyar, 29 November 1995</w:t>
      </w:r>
    </w:p>
    <w:p w:rsidR="0040239D" w:rsidRPr="000241B0" w:rsidRDefault="0040239D" w:rsidP="0040239D">
      <w:pPr>
        <w:spacing w:line="276" w:lineRule="auto"/>
        <w:rPr>
          <w:lang w:val="id-ID"/>
        </w:rPr>
      </w:pPr>
      <w:r>
        <w:rPr>
          <w:lang w:val="fi-FI"/>
        </w:rPr>
        <w:t xml:space="preserve">4. </w:t>
      </w:r>
      <w:r>
        <w:rPr>
          <w:lang w:val="fi-FI"/>
        </w:rPr>
        <w:tab/>
        <w:t>Jenis kelamin</w:t>
      </w:r>
      <w:r>
        <w:rPr>
          <w:lang w:val="fi-FI"/>
        </w:rPr>
        <w:tab/>
      </w:r>
      <w:r>
        <w:rPr>
          <w:lang w:val="fi-FI"/>
        </w:rPr>
        <w:tab/>
      </w:r>
      <w:r>
        <w:rPr>
          <w:lang w:val="fi-FI"/>
        </w:rPr>
        <w:tab/>
      </w:r>
      <w:r>
        <w:rPr>
          <w:lang w:val="fi-FI"/>
        </w:rPr>
        <w:tab/>
      </w:r>
      <w:r w:rsidRPr="000241B0">
        <w:rPr>
          <w:lang w:val="fi-FI"/>
        </w:rPr>
        <w:t>:</w:t>
      </w:r>
      <w:r>
        <w:rPr>
          <w:lang w:val="id-ID"/>
        </w:rPr>
        <w:t xml:space="preserve"> </w:t>
      </w:r>
      <w:proofErr w:type="spellStart"/>
      <w:r w:rsidRPr="0068042D">
        <w:rPr>
          <w:bCs/>
        </w:rPr>
        <w:t>Laki</w:t>
      </w:r>
      <w:proofErr w:type="spellEnd"/>
      <w:r w:rsidRPr="0068042D">
        <w:rPr>
          <w:bCs/>
        </w:rPr>
        <w:t xml:space="preserve"> – </w:t>
      </w:r>
      <w:proofErr w:type="spellStart"/>
      <w:r w:rsidRPr="0068042D">
        <w:rPr>
          <w:bCs/>
        </w:rPr>
        <w:t>Laki</w:t>
      </w:r>
      <w:proofErr w:type="spellEnd"/>
    </w:p>
    <w:p w:rsidR="0040239D" w:rsidRPr="000241B0" w:rsidRDefault="0040239D" w:rsidP="0040239D">
      <w:pPr>
        <w:spacing w:line="276" w:lineRule="auto"/>
        <w:rPr>
          <w:lang w:val="id-ID"/>
        </w:rPr>
      </w:pPr>
      <w:r>
        <w:rPr>
          <w:lang w:val="fi-FI"/>
        </w:rPr>
        <w:t xml:space="preserve">5. </w:t>
      </w:r>
      <w:r>
        <w:rPr>
          <w:lang w:val="fi-FI"/>
        </w:rPr>
        <w:tab/>
        <w:t>Fakultas</w:t>
      </w:r>
      <w:r>
        <w:rPr>
          <w:lang w:val="fi-FI"/>
        </w:rPr>
        <w:tab/>
      </w:r>
      <w:r w:rsidRPr="000241B0">
        <w:rPr>
          <w:lang w:val="fi-FI"/>
        </w:rPr>
        <w:tab/>
      </w:r>
      <w:r w:rsidRPr="000241B0">
        <w:rPr>
          <w:lang w:val="fi-FI"/>
        </w:rPr>
        <w:tab/>
      </w:r>
      <w:r w:rsidRPr="000241B0">
        <w:rPr>
          <w:lang w:val="fi-FI"/>
        </w:rPr>
        <w:tab/>
        <w:t>:</w:t>
      </w:r>
      <w:r>
        <w:rPr>
          <w:lang w:val="id-ID"/>
        </w:rPr>
        <w:t xml:space="preserve"> Fakultas Ilmu Komputer</w:t>
      </w:r>
    </w:p>
    <w:p w:rsidR="0040239D" w:rsidRPr="000241B0" w:rsidRDefault="0040239D" w:rsidP="0040239D">
      <w:pPr>
        <w:spacing w:line="276" w:lineRule="auto"/>
        <w:rPr>
          <w:lang w:val="id-ID"/>
        </w:rPr>
      </w:pPr>
      <w:r>
        <w:rPr>
          <w:lang w:val="fi-FI"/>
        </w:rPr>
        <w:t xml:space="preserve">6. </w:t>
      </w:r>
      <w:r>
        <w:rPr>
          <w:lang w:val="fi-FI"/>
        </w:rPr>
        <w:tab/>
        <w:t>Jurusan</w:t>
      </w:r>
      <w:r w:rsidRPr="000241B0">
        <w:rPr>
          <w:lang w:val="fi-FI"/>
        </w:rPr>
        <w:tab/>
      </w:r>
      <w:r w:rsidRPr="000241B0">
        <w:rPr>
          <w:lang w:val="fi-FI"/>
        </w:rPr>
        <w:tab/>
      </w:r>
      <w:r>
        <w:rPr>
          <w:lang w:val="fi-FI"/>
        </w:rPr>
        <w:tab/>
      </w:r>
      <w:r w:rsidRPr="000241B0">
        <w:rPr>
          <w:lang w:val="fi-FI"/>
        </w:rPr>
        <w:tab/>
      </w:r>
      <w:r w:rsidRPr="000241B0">
        <w:rPr>
          <w:lang w:val="fi-FI"/>
        </w:rPr>
        <w:tab/>
        <w:t>:</w:t>
      </w:r>
      <w:r>
        <w:rPr>
          <w:lang w:val="id-ID"/>
        </w:rPr>
        <w:t xml:space="preserve"> Teknik </w:t>
      </w:r>
      <w:proofErr w:type="spellStart"/>
      <w:r w:rsidRPr="0068042D">
        <w:rPr>
          <w:bCs/>
        </w:rPr>
        <w:t>Informatika</w:t>
      </w:r>
      <w:proofErr w:type="spellEnd"/>
    </w:p>
    <w:p w:rsidR="0040239D" w:rsidRPr="00C478AD" w:rsidRDefault="0040239D" w:rsidP="0040239D">
      <w:pPr>
        <w:spacing w:line="276" w:lineRule="auto"/>
        <w:rPr>
          <w:lang w:val="id-ID"/>
        </w:rPr>
      </w:pPr>
      <w:r>
        <w:rPr>
          <w:lang w:val="fi-FI"/>
        </w:rPr>
        <w:t xml:space="preserve">7. </w:t>
      </w:r>
      <w:r>
        <w:rPr>
          <w:lang w:val="fi-FI"/>
        </w:rPr>
        <w:tab/>
        <w:t>Semester</w:t>
      </w:r>
      <w:r>
        <w:rPr>
          <w:lang w:val="fi-FI"/>
        </w:rPr>
        <w:tab/>
      </w:r>
      <w:r w:rsidRPr="000241B0">
        <w:rPr>
          <w:lang w:val="fi-FI"/>
        </w:rPr>
        <w:tab/>
      </w:r>
      <w:r w:rsidRPr="000241B0">
        <w:rPr>
          <w:lang w:val="fi-FI"/>
        </w:rPr>
        <w:tab/>
      </w:r>
      <w:r w:rsidRPr="000241B0">
        <w:rPr>
          <w:lang w:val="fi-FI"/>
        </w:rPr>
        <w:tab/>
        <w:t>:</w:t>
      </w:r>
      <w:r>
        <w:rPr>
          <w:lang w:val="id-ID"/>
        </w:rPr>
        <w:t xml:space="preserve"> 4 (Empat)</w:t>
      </w:r>
    </w:p>
    <w:p w:rsidR="0040239D" w:rsidRPr="00C478AD" w:rsidRDefault="0040239D" w:rsidP="0040239D">
      <w:pPr>
        <w:spacing w:line="276" w:lineRule="auto"/>
        <w:rPr>
          <w:lang w:val="id-ID"/>
        </w:rPr>
      </w:pPr>
      <w:r>
        <w:rPr>
          <w:lang w:val="fi-FI"/>
        </w:rPr>
        <w:t xml:space="preserve">8. </w:t>
      </w:r>
      <w:r>
        <w:rPr>
          <w:lang w:val="fi-FI"/>
        </w:rPr>
        <w:tab/>
      </w:r>
      <w:r w:rsidRPr="000241B0">
        <w:rPr>
          <w:lang w:val="fi-FI"/>
        </w:rPr>
        <w:t>J</w:t>
      </w:r>
      <w:r>
        <w:rPr>
          <w:lang w:val="fi-FI"/>
        </w:rPr>
        <w:t>umlah SKS yang pernah ditempuh</w:t>
      </w:r>
      <w:r>
        <w:rPr>
          <w:lang w:val="fi-FI"/>
        </w:rPr>
        <w:tab/>
      </w:r>
      <w:r w:rsidRPr="000241B0">
        <w:rPr>
          <w:lang w:val="fi-FI"/>
        </w:rPr>
        <w:t>:</w:t>
      </w:r>
      <w:r>
        <w:rPr>
          <w:lang w:val="id-ID"/>
        </w:rPr>
        <w:t xml:space="preserve"> 60</w:t>
      </w:r>
    </w:p>
    <w:p w:rsidR="0040239D" w:rsidRPr="0040239D" w:rsidRDefault="0040239D" w:rsidP="0040239D">
      <w:pPr>
        <w:spacing w:line="276" w:lineRule="auto"/>
        <w:ind w:right="-90"/>
        <w:rPr>
          <w:lang w:val="id-ID"/>
        </w:rPr>
      </w:pPr>
      <w:r>
        <w:rPr>
          <w:lang w:val="fi-FI"/>
        </w:rPr>
        <w:t>9.             Alamat Rumah asal</w:t>
      </w:r>
      <w:r>
        <w:rPr>
          <w:lang w:val="fi-FI"/>
        </w:rPr>
        <w:tab/>
      </w:r>
      <w:r>
        <w:rPr>
          <w:lang w:val="fi-FI"/>
        </w:rPr>
        <w:tab/>
      </w:r>
      <w:r>
        <w:rPr>
          <w:lang w:val="fi-FI"/>
        </w:rPr>
        <w:tab/>
      </w:r>
      <w:r w:rsidRPr="003C104E">
        <w:rPr>
          <w:lang w:val="fi-FI"/>
        </w:rPr>
        <w:t>:</w:t>
      </w:r>
      <w:r w:rsidRPr="003C104E">
        <w:rPr>
          <w:lang w:val="id-ID"/>
        </w:rPr>
        <w:t xml:space="preserve"> Kodokan RT 04/01, Papahan, Tasikmadu</w:t>
      </w:r>
      <w:r>
        <w:t xml:space="preserve">, </w:t>
      </w:r>
      <w:r>
        <w:rPr>
          <w:lang w:val="id-ID"/>
        </w:rPr>
        <w:t>Jawa Tengah</w:t>
      </w:r>
    </w:p>
    <w:p w:rsidR="0040239D" w:rsidRDefault="0040239D" w:rsidP="0040239D">
      <w:pPr>
        <w:tabs>
          <w:tab w:val="left" w:pos="720"/>
          <w:tab w:val="left" w:pos="1440"/>
          <w:tab w:val="left" w:pos="2160"/>
          <w:tab w:val="left" w:pos="2696"/>
        </w:tabs>
        <w:spacing w:line="276" w:lineRule="auto"/>
        <w:ind w:left="3544" w:hanging="3544"/>
        <w:rPr>
          <w:lang w:val="id-ID"/>
        </w:rPr>
      </w:pPr>
      <w:r>
        <w:rPr>
          <w:lang w:val="fi-FI"/>
        </w:rPr>
        <w:t>10.</w:t>
      </w:r>
      <w:r>
        <w:rPr>
          <w:lang w:val="fi-FI"/>
        </w:rPr>
        <w:tab/>
        <w:t xml:space="preserve"> Alamat Rumah di Malang </w:t>
      </w:r>
      <w:r>
        <w:rPr>
          <w:lang w:val="fi-FI"/>
        </w:rPr>
        <w:tab/>
      </w:r>
      <w:r>
        <w:rPr>
          <w:lang w:val="fi-FI"/>
        </w:rPr>
        <w:tab/>
      </w:r>
      <w:r>
        <w:rPr>
          <w:lang w:val="fi-FI"/>
        </w:rPr>
        <w:tab/>
      </w:r>
      <w:r w:rsidRPr="000241B0">
        <w:rPr>
          <w:lang w:val="fi-FI"/>
        </w:rPr>
        <w:t>:</w:t>
      </w:r>
      <w:r>
        <w:rPr>
          <w:lang w:val="id-ID"/>
        </w:rPr>
        <w:t xml:space="preserve"> </w:t>
      </w:r>
      <w:r w:rsidRPr="00C478AD">
        <w:rPr>
          <w:lang w:val="id-ID"/>
        </w:rPr>
        <w:t xml:space="preserve">Jalan Kalpataru Gang 1 No. 83C, Lowokwaru, </w:t>
      </w:r>
      <w:r>
        <w:t xml:space="preserve">  </w:t>
      </w:r>
      <w:r w:rsidRPr="00C478AD">
        <w:rPr>
          <w:lang w:val="id-ID"/>
        </w:rPr>
        <w:t>Malang</w:t>
      </w:r>
    </w:p>
    <w:p w:rsidR="0040239D" w:rsidRPr="0040239D" w:rsidRDefault="0040239D" w:rsidP="0040239D">
      <w:pPr>
        <w:tabs>
          <w:tab w:val="left" w:pos="720"/>
          <w:tab w:val="left" w:pos="1440"/>
          <w:tab w:val="left" w:pos="2160"/>
          <w:tab w:val="left" w:pos="2696"/>
        </w:tabs>
        <w:spacing w:line="276" w:lineRule="auto"/>
        <w:ind w:left="3544" w:hanging="3544"/>
      </w:pPr>
      <w:r>
        <w:t>11.</w:t>
      </w:r>
      <w:r>
        <w:tab/>
      </w:r>
      <w:proofErr w:type="spellStart"/>
      <w:r>
        <w:t>Organisasi</w:t>
      </w:r>
      <w:proofErr w:type="spellEnd"/>
      <w:r>
        <w:tab/>
      </w:r>
      <w:r>
        <w:tab/>
      </w:r>
      <w:r>
        <w:tab/>
      </w:r>
      <w:r>
        <w:tab/>
      </w:r>
      <w:r>
        <w:tab/>
        <w:t xml:space="preserve">: </w:t>
      </w:r>
      <w:proofErr w:type="spellStart"/>
      <w:r>
        <w:t>Eksekutif</w:t>
      </w:r>
      <w:proofErr w:type="spellEnd"/>
      <w:r>
        <w:t xml:space="preserve"> </w:t>
      </w:r>
      <w:proofErr w:type="spellStart"/>
      <w:r>
        <w:t>Mahasiswa</w:t>
      </w:r>
      <w:proofErr w:type="spellEnd"/>
      <w:r>
        <w:t xml:space="preserve"> </w:t>
      </w:r>
      <w:proofErr w:type="spellStart"/>
      <w:r>
        <w:t>Informatika</w:t>
      </w:r>
      <w:proofErr w:type="spellEnd"/>
      <w:r>
        <w:t xml:space="preserve"> (EMIF) 2016</w:t>
      </w: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5E6F8C" w:rsidRPr="00C478AD" w:rsidRDefault="005E6F8C" w:rsidP="0040239D">
      <w:pPr>
        <w:tabs>
          <w:tab w:val="left" w:pos="720"/>
          <w:tab w:val="left" w:pos="1440"/>
          <w:tab w:val="left" w:pos="2160"/>
          <w:tab w:val="left" w:pos="2696"/>
        </w:tabs>
        <w:spacing w:line="276" w:lineRule="auto"/>
        <w:ind w:left="3544" w:hanging="3544"/>
        <w:rPr>
          <w:lang w:val="id-ID"/>
        </w:rPr>
      </w:pPr>
    </w:p>
    <w:p w:rsidR="0040239D" w:rsidRDefault="0040239D" w:rsidP="00D135FF">
      <w:pPr>
        <w:spacing w:after="160" w:line="259" w:lineRule="auto"/>
        <w:jc w:val="center"/>
        <w:rPr>
          <w:b/>
          <w:lang w:val="id-ID"/>
        </w:rPr>
      </w:pPr>
      <w:proofErr w:type="spellStart"/>
      <w:r>
        <w:rPr>
          <w:b/>
          <w:lang w:val="es-ES"/>
        </w:rPr>
        <w:lastRenderedPageBreak/>
        <w:t>Biografi</w:t>
      </w:r>
      <w:proofErr w:type="spellEnd"/>
      <w:r w:rsidRPr="000241B0">
        <w:rPr>
          <w:b/>
          <w:lang w:val="es-ES"/>
        </w:rPr>
        <w:t xml:space="preserve"> </w:t>
      </w:r>
      <w:r>
        <w:rPr>
          <w:b/>
          <w:lang w:val="id-ID"/>
        </w:rPr>
        <w:t>Anggota 2</w:t>
      </w:r>
    </w:p>
    <w:p w:rsidR="009C4643" w:rsidRPr="0040239D" w:rsidRDefault="009C4643" w:rsidP="0040239D">
      <w:pPr>
        <w:spacing w:after="160" w:line="259" w:lineRule="auto"/>
        <w:ind w:left="720" w:firstLine="720"/>
        <w:jc w:val="center"/>
      </w:pPr>
    </w:p>
    <w:p w:rsidR="009C4643" w:rsidRPr="00B219D2" w:rsidRDefault="009C4643" w:rsidP="009C4643">
      <w:pPr>
        <w:spacing w:line="276" w:lineRule="auto"/>
      </w:pPr>
      <w:r w:rsidRPr="000241B0">
        <w:rPr>
          <w:lang w:val="nl-NL"/>
        </w:rPr>
        <w:t xml:space="preserve">1. </w:t>
      </w:r>
      <w:r w:rsidRPr="000241B0">
        <w:rPr>
          <w:lang w:val="nl-NL"/>
        </w:rPr>
        <w:tab/>
        <w:t>Nama</w:t>
      </w:r>
      <w:r w:rsidRPr="000241B0">
        <w:rPr>
          <w:lang w:val="nl-NL"/>
        </w:rPr>
        <w:tab/>
      </w:r>
      <w:r w:rsidRPr="000241B0">
        <w:rPr>
          <w:lang w:val="nl-NL"/>
        </w:rPr>
        <w:tab/>
      </w:r>
      <w:r>
        <w:rPr>
          <w:lang w:val="nl-NL"/>
        </w:rPr>
        <w:tab/>
      </w:r>
      <w:r>
        <w:rPr>
          <w:lang w:val="nl-NL"/>
        </w:rPr>
        <w:tab/>
      </w:r>
      <w:r>
        <w:rPr>
          <w:lang w:val="nl-NL"/>
        </w:rPr>
        <w:tab/>
      </w:r>
      <w:r w:rsidRPr="000241B0">
        <w:rPr>
          <w:lang w:val="nl-NL"/>
        </w:rPr>
        <w:t>:</w:t>
      </w:r>
      <w:r>
        <w:rPr>
          <w:lang w:val="id-ID"/>
        </w:rPr>
        <w:t xml:space="preserve"> </w:t>
      </w:r>
      <w:r>
        <w:t xml:space="preserve">Andre Rizal </w:t>
      </w:r>
      <w:proofErr w:type="spellStart"/>
      <w:r>
        <w:t>Sinaga</w:t>
      </w:r>
      <w:proofErr w:type="spellEnd"/>
    </w:p>
    <w:p w:rsidR="009C4643" w:rsidRPr="000241B0" w:rsidRDefault="009C4643" w:rsidP="009C4643">
      <w:pPr>
        <w:spacing w:line="276" w:lineRule="auto"/>
        <w:rPr>
          <w:lang w:val="id-ID"/>
        </w:rPr>
      </w:pPr>
      <w:r w:rsidRPr="000241B0">
        <w:rPr>
          <w:lang w:val="nl-NL"/>
        </w:rPr>
        <w:t xml:space="preserve">2. </w:t>
      </w:r>
      <w:r w:rsidRPr="000241B0">
        <w:rPr>
          <w:lang w:val="nl-NL"/>
        </w:rPr>
        <w:tab/>
        <w:t>NIM</w:t>
      </w:r>
      <w:r w:rsidRPr="000241B0">
        <w:rPr>
          <w:lang w:val="nl-NL"/>
        </w:rPr>
        <w:tab/>
      </w:r>
      <w:r w:rsidRPr="000241B0">
        <w:rPr>
          <w:lang w:val="nl-NL"/>
        </w:rPr>
        <w:tab/>
      </w:r>
      <w:r w:rsidRPr="000241B0">
        <w:rPr>
          <w:lang w:val="nl-NL"/>
        </w:rPr>
        <w:tab/>
      </w:r>
      <w:r>
        <w:rPr>
          <w:lang w:val="nl-NL"/>
        </w:rPr>
        <w:tab/>
      </w:r>
      <w:r w:rsidRPr="000241B0">
        <w:rPr>
          <w:lang w:val="nl-NL"/>
        </w:rPr>
        <w:tab/>
        <w:t>:</w:t>
      </w:r>
      <w:r>
        <w:rPr>
          <w:lang w:val="id-ID"/>
        </w:rPr>
        <w:t xml:space="preserve"> </w:t>
      </w:r>
      <w:r>
        <w:t>145150201111066</w:t>
      </w:r>
    </w:p>
    <w:p w:rsidR="009C4643" w:rsidRPr="000241B0" w:rsidRDefault="009C4643" w:rsidP="009C4643">
      <w:pPr>
        <w:spacing w:line="276" w:lineRule="auto"/>
        <w:rPr>
          <w:lang w:val="id-ID"/>
        </w:rPr>
      </w:pPr>
      <w:r w:rsidRPr="000241B0">
        <w:rPr>
          <w:lang w:val="nl-NL"/>
        </w:rPr>
        <w:t xml:space="preserve">3. </w:t>
      </w:r>
      <w:r w:rsidRPr="000241B0">
        <w:rPr>
          <w:lang w:val="nl-NL"/>
        </w:rPr>
        <w:tab/>
        <w:t xml:space="preserve">Tempat dan tanggal lahir </w:t>
      </w:r>
      <w:r w:rsidRPr="000241B0">
        <w:rPr>
          <w:lang w:val="nl-NL"/>
        </w:rPr>
        <w:tab/>
      </w:r>
      <w:r w:rsidRPr="000241B0">
        <w:rPr>
          <w:lang w:val="nl-NL"/>
        </w:rPr>
        <w:tab/>
        <w:t>:</w:t>
      </w:r>
      <w:r>
        <w:rPr>
          <w:lang w:val="id-ID"/>
        </w:rPr>
        <w:t xml:space="preserve"> </w:t>
      </w:r>
      <w:r>
        <w:rPr>
          <w:bCs/>
        </w:rPr>
        <w:t xml:space="preserve">Medan, 8 </w:t>
      </w:r>
      <w:proofErr w:type="spellStart"/>
      <w:r>
        <w:rPr>
          <w:bCs/>
        </w:rPr>
        <w:t>Oktober</w:t>
      </w:r>
      <w:proofErr w:type="spellEnd"/>
      <w:r>
        <w:rPr>
          <w:bCs/>
        </w:rPr>
        <w:t xml:space="preserve"> 1996</w:t>
      </w:r>
    </w:p>
    <w:p w:rsidR="009C4643" w:rsidRPr="000241B0" w:rsidRDefault="009C4643" w:rsidP="009C4643">
      <w:pPr>
        <w:spacing w:line="276" w:lineRule="auto"/>
        <w:rPr>
          <w:lang w:val="id-ID"/>
        </w:rPr>
      </w:pPr>
      <w:r w:rsidRPr="000241B0">
        <w:rPr>
          <w:lang w:val="fi-FI"/>
        </w:rPr>
        <w:t xml:space="preserve">4. </w:t>
      </w:r>
      <w:r w:rsidRPr="000241B0">
        <w:rPr>
          <w:lang w:val="fi-FI"/>
        </w:rPr>
        <w:tab/>
        <w:t>Jenis kelamin</w:t>
      </w:r>
      <w:r w:rsidRPr="000241B0">
        <w:rPr>
          <w:lang w:val="fi-FI"/>
        </w:rPr>
        <w:tab/>
      </w:r>
      <w:r w:rsidRPr="000241B0">
        <w:rPr>
          <w:lang w:val="fi-FI"/>
        </w:rPr>
        <w:tab/>
      </w:r>
      <w:r w:rsidRPr="000241B0">
        <w:rPr>
          <w:lang w:val="fi-FI"/>
        </w:rPr>
        <w:tab/>
      </w:r>
      <w:r w:rsidRPr="000241B0">
        <w:rPr>
          <w:lang w:val="fi-FI"/>
        </w:rPr>
        <w:tab/>
        <w:t>:</w:t>
      </w:r>
      <w:r>
        <w:rPr>
          <w:lang w:val="id-ID"/>
        </w:rPr>
        <w:t xml:space="preserve"> </w:t>
      </w:r>
      <w:proofErr w:type="spellStart"/>
      <w:r w:rsidRPr="0068042D">
        <w:rPr>
          <w:bCs/>
        </w:rPr>
        <w:t>Laki</w:t>
      </w:r>
      <w:proofErr w:type="spellEnd"/>
      <w:r w:rsidRPr="0068042D">
        <w:rPr>
          <w:bCs/>
        </w:rPr>
        <w:t xml:space="preserve"> – </w:t>
      </w:r>
      <w:proofErr w:type="spellStart"/>
      <w:r w:rsidRPr="0068042D">
        <w:rPr>
          <w:bCs/>
        </w:rPr>
        <w:t>Laki</w:t>
      </w:r>
      <w:proofErr w:type="spellEnd"/>
    </w:p>
    <w:p w:rsidR="009C4643" w:rsidRPr="000241B0" w:rsidRDefault="009C4643" w:rsidP="009C4643">
      <w:pPr>
        <w:spacing w:line="276" w:lineRule="auto"/>
        <w:rPr>
          <w:lang w:val="id-ID"/>
        </w:rPr>
      </w:pPr>
      <w:r w:rsidRPr="000241B0">
        <w:rPr>
          <w:lang w:val="fi-FI"/>
        </w:rPr>
        <w:t xml:space="preserve">5. </w:t>
      </w:r>
      <w:r w:rsidRPr="000241B0">
        <w:rPr>
          <w:lang w:val="fi-FI"/>
        </w:rPr>
        <w:tab/>
      </w:r>
      <w:r>
        <w:rPr>
          <w:lang w:val="fi-FI"/>
        </w:rPr>
        <w:t>Fakultas</w:t>
      </w:r>
      <w:r>
        <w:rPr>
          <w:lang w:val="fi-FI"/>
        </w:rPr>
        <w:tab/>
      </w:r>
      <w:r w:rsidRPr="000241B0">
        <w:rPr>
          <w:lang w:val="fi-FI"/>
        </w:rPr>
        <w:tab/>
      </w:r>
      <w:r w:rsidRPr="000241B0">
        <w:rPr>
          <w:lang w:val="fi-FI"/>
        </w:rPr>
        <w:tab/>
      </w:r>
      <w:r w:rsidRPr="000241B0">
        <w:rPr>
          <w:lang w:val="fi-FI"/>
        </w:rPr>
        <w:tab/>
        <w:t>:</w:t>
      </w:r>
      <w:r>
        <w:rPr>
          <w:lang w:val="id-ID"/>
        </w:rPr>
        <w:t xml:space="preserve"> Fakultas Ilmu Komputer</w:t>
      </w:r>
    </w:p>
    <w:p w:rsidR="009C4643" w:rsidRPr="000241B0" w:rsidRDefault="009C4643" w:rsidP="009C4643">
      <w:pPr>
        <w:spacing w:line="276" w:lineRule="auto"/>
        <w:rPr>
          <w:lang w:val="id-ID"/>
        </w:rPr>
      </w:pPr>
      <w:r w:rsidRPr="000241B0">
        <w:rPr>
          <w:lang w:val="fi-FI"/>
        </w:rPr>
        <w:t xml:space="preserve">6. </w:t>
      </w:r>
      <w:r w:rsidRPr="000241B0">
        <w:rPr>
          <w:lang w:val="fi-FI"/>
        </w:rPr>
        <w:tab/>
      </w:r>
      <w:r>
        <w:rPr>
          <w:lang w:val="fi-FI"/>
        </w:rPr>
        <w:t>Jurusan</w:t>
      </w:r>
      <w:r w:rsidRPr="000241B0">
        <w:rPr>
          <w:lang w:val="fi-FI"/>
        </w:rPr>
        <w:tab/>
      </w:r>
      <w:r w:rsidRPr="000241B0">
        <w:rPr>
          <w:lang w:val="fi-FI"/>
        </w:rPr>
        <w:tab/>
      </w:r>
      <w:r w:rsidRPr="000241B0">
        <w:rPr>
          <w:lang w:val="fi-FI"/>
        </w:rPr>
        <w:tab/>
      </w:r>
      <w:r w:rsidRPr="000241B0">
        <w:rPr>
          <w:lang w:val="fi-FI"/>
        </w:rPr>
        <w:tab/>
      </w:r>
      <w:r>
        <w:rPr>
          <w:lang w:val="fi-FI"/>
        </w:rPr>
        <w:tab/>
      </w:r>
      <w:r w:rsidRPr="000241B0">
        <w:rPr>
          <w:lang w:val="fi-FI"/>
        </w:rPr>
        <w:t>:</w:t>
      </w:r>
      <w:r>
        <w:rPr>
          <w:lang w:val="id-ID"/>
        </w:rPr>
        <w:t xml:space="preserve"> Teknik </w:t>
      </w:r>
      <w:proofErr w:type="spellStart"/>
      <w:r w:rsidRPr="0068042D">
        <w:rPr>
          <w:bCs/>
        </w:rPr>
        <w:t>Informatika</w:t>
      </w:r>
      <w:proofErr w:type="spellEnd"/>
    </w:p>
    <w:p w:rsidR="009C4643" w:rsidRPr="00C478AD" w:rsidRDefault="009C4643" w:rsidP="009C4643">
      <w:pPr>
        <w:spacing w:line="276" w:lineRule="auto"/>
        <w:rPr>
          <w:lang w:val="id-ID"/>
        </w:rPr>
      </w:pPr>
      <w:r w:rsidRPr="000241B0">
        <w:rPr>
          <w:lang w:val="fi-FI"/>
        </w:rPr>
        <w:t xml:space="preserve">7. </w:t>
      </w:r>
      <w:r w:rsidRPr="000241B0">
        <w:rPr>
          <w:lang w:val="fi-FI"/>
        </w:rPr>
        <w:tab/>
      </w:r>
      <w:r>
        <w:rPr>
          <w:lang w:val="fi-FI"/>
        </w:rPr>
        <w:t>Semester</w:t>
      </w:r>
      <w:r>
        <w:rPr>
          <w:lang w:val="fi-FI"/>
        </w:rPr>
        <w:tab/>
      </w:r>
      <w:r w:rsidRPr="000241B0">
        <w:rPr>
          <w:lang w:val="fi-FI"/>
        </w:rPr>
        <w:tab/>
      </w:r>
      <w:r w:rsidRPr="000241B0">
        <w:rPr>
          <w:lang w:val="fi-FI"/>
        </w:rPr>
        <w:tab/>
      </w:r>
      <w:r w:rsidRPr="000241B0">
        <w:rPr>
          <w:lang w:val="fi-FI"/>
        </w:rPr>
        <w:tab/>
        <w:t>:</w:t>
      </w:r>
      <w:r>
        <w:rPr>
          <w:lang w:val="id-ID"/>
        </w:rPr>
        <w:t xml:space="preserve"> 4 (Empat)</w:t>
      </w:r>
    </w:p>
    <w:p w:rsidR="009C4643" w:rsidRPr="00C478AD" w:rsidRDefault="009C4643" w:rsidP="009C4643">
      <w:pPr>
        <w:spacing w:line="276" w:lineRule="auto"/>
        <w:rPr>
          <w:lang w:val="id-ID"/>
        </w:rPr>
      </w:pPr>
      <w:r w:rsidRPr="000241B0">
        <w:rPr>
          <w:lang w:val="fi-FI"/>
        </w:rPr>
        <w:t xml:space="preserve">8. </w:t>
      </w:r>
      <w:r w:rsidRPr="000241B0">
        <w:rPr>
          <w:lang w:val="fi-FI"/>
        </w:rPr>
        <w:tab/>
        <w:t xml:space="preserve">Jumlah SKS yang pernah ditempuh </w:t>
      </w:r>
      <w:r w:rsidRPr="000241B0">
        <w:rPr>
          <w:lang w:val="fi-FI"/>
        </w:rPr>
        <w:tab/>
        <w:t>:</w:t>
      </w:r>
      <w:r>
        <w:rPr>
          <w:lang w:val="id-ID"/>
        </w:rPr>
        <w:t xml:space="preserve"> 60</w:t>
      </w:r>
    </w:p>
    <w:p w:rsidR="009C4643" w:rsidRPr="00B219D2" w:rsidRDefault="009C4643" w:rsidP="009C4643">
      <w:pPr>
        <w:spacing w:line="276" w:lineRule="auto"/>
        <w:ind w:left="720" w:hanging="720"/>
      </w:pPr>
      <w:r w:rsidRPr="000241B0">
        <w:rPr>
          <w:lang w:val="fi-FI"/>
        </w:rPr>
        <w:t xml:space="preserve">9. </w:t>
      </w:r>
      <w:r w:rsidRPr="000241B0">
        <w:rPr>
          <w:lang w:val="fi-FI"/>
        </w:rPr>
        <w:tab/>
      </w:r>
      <w:r w:rsidRPr="001F4D1A">
        <w:rPr>
          <w:lang w:val="fi-FI"/>
        </w:rPr>
        <w:t>Alamat Rumah asal</w:t>
      </w:r>
      <w:r w:rsidRPr="001F4D1A">
        <w:rPr>
          <w:lang w:val="fi-FI"/>
        </w:rPr>
        <w:tab/>
      </w:r>
      <w:r w:rsidRPr="001F4D1A">
        <w:rPr>
          <w:lang w:val="fi-FI"/>
        </w:rPr>
        <w:tab/>
      </w:r>
      <w:r w:rsidRPr="001F4D1A">
        <w:rPr>
          <w:lang w:val="fi-FI"/>
        </w:rPr>
        <w:tab/>
      </w:r>
      <w:r>
        <w:rPr>
          <w:lang w:val="fi-FI"/>
        </w:rPr>
        <w:t xml:space="preserve"> </w:t>
      </w:r>
      <w:r w:rsidRPr="001F4D1A">
        <w:rPr>
          <w:lang w:val="fi-FI"/>
        </w:rPr>
        <w:t>:</w:t>
      </w:r>
      <w:r w:rsidRPr="001F4D1A">
        <w:rPr>
          <w:lang w:val="id-ID"/>
        </w:rPr>
        <w:t xml:space="preserve"> J</w:t>
      </w:r>
      <w:proofErr w:type="spellStart"/>
      <w:r>
        <w:t>alan</w:t>
      </w:r>
      <w:proofErr w:type="spellEnd"/>
      <w:r>
        <w:t xml:space="preserve"> </w:t>
      </w:r>
      <w:proofErr w:type="spellStart"/>
      <w:r>
        <w:t>Jati</w:t>
      </w:r>
      <w:proofErr w:type="spellEnd"/>
      <w:r>
        <w:t xml:space="preserve"> 3 gang </w:t>
      </w:r>
      <w:proofErr w:type="spellStart"/>
      <w:r>
        <w:t>Ampera</w:t>
      </w:r>
      <w:proofErr w:type="spellEnd"/>
      <w:r>
        <w:t xml:space="preserve"> 2 No.4A Medan</w:t>
      </w:r>
    </w:p>
    <w:p w:rsidR="009C4643" w:rsidRDefault="009C4643" w:rsidP="009C4643">
      <w:pPr>
        <w:tabs>
          <w:tab w:val="left" w:pos="720"/>
          <w:tab w:val="left" w:pos="1440"/>
          <w:tab w:val="left" w:pos="2160"/>
          <w:tab w:val="left" w:pos="2696"/>
        </w:tabs>
        <w:spacing w:line="276" w:lineRule="auto"/>
        <w:ind w:left="4395" w:hanging="4395"/>
      </w:pPr>
      <w:r w:rsidRPr="000241B0">
        <w:rPr>
          <w:lang w:val="fi-FI"/>
        </w:rPr>
        <w:t xml:space="preserve">10. </w:t>
      </w:r>
      <w:r w:rsidRPr="000241B0">
        <w:rPr>
          <w:lang w:val="fi-FI"/>
        </w:rPr>
        <w:tab/>
        <w:t xml:space="preserve">Alamat Rumah di Malang </w:t>
      </w:r>
      <w:r w:rsidRPr="000241B0">
        <w:rPr>
          <w:lang w:val="fi-FI"/>
        </w:rPr>
        <w:tab/>
        <w:t>:</w:t>
      </w:r>
      <w:r>
        <w:rPr>
          <w:lang w:val="id-ID"/>
        </w:rPr>
        <w:t xml:space="preserve"> </w:t>
      </w:r>
      <w:r w:rsidRPr="00C478AD">
        <w:rPr>
          <w:lang w:val="id-ID"/>
        </w:rPr>
        <w:t xml:space="preserve">Jalan </w:t>
      </w:r>
      <w:proofErr w:type="spellStart"/>
      <w:r>
        <w:t>Sumbersari</w:t>
      </w:r>
      <w:proofErr w:type="spellEnd"/>
      <w:r>
        <w:t xml:space="preserve"> gang IV No.261A Malang</w:t>
      </w:r>
    </w:p>
    <w:p w:rsidR="009C4643" w:rsidRPr="00B219D2" w:rsidRDefault="009C4643" w:rsidP="009C4643">
      <w:pPr>
        <w:tabs>
          <w:tab w:val="left" w:pos="720"/>
          <w:tab w:val="left" w:pos="1440"/>
          <w:tab w:val="left" w:pos="2160"/>
          <w:tab w:val="left" w:pos="2696"/>
        </w:tabs>
        <w:spacing w:line="276" w:lineRule="auto"/>
        <w:ind w:left="4395" w:hanging="4395"/>
      </w:pPr>
      <w:r>
        <w:t>11.</w:t>
      </w:r>
      <w:r>
        <w:tab/>
      </w:r>
      <w:proofErr w:type="spellStart"/>
      <w:r>
        <w:t>Organisasi</w:t>
      </w:r>
      <w:proofErr w:type="spellEnd"/>
      <w:r>
        <w:tab/>
      </w:r>
      <w:r>
        <w:tab/>
      </w:r>
      <w:r>
        <w:tab/>
        <w:t xml:space="preserve">: Dewan </w:t>
      </w:r>
      <w:proofErr w:type="spellStart"/>
      <w:r>
        <w:t>Perwakilan</w:t>
      </w:r>
      <w:proofErr w:type="spellEnd"/>
      <w:r>
        <w:t xml:space="preserve"> </w:t>
      </w:r>
      <w:proofErr w:type="spellStart"/>
      <w:r>
        <w:t>Mahasiswa</w:t>
      </w:r>
      <w:proofErr w:type="spellEnd"/>
      <w:r>
        <w:t xml:space="preserve"> </w:t>
      </w:r>
      <w:proofErr w:type="spellStart"/>
      <w:r>
        <w:t>Filkom</w:t>
      </w:r>
      <w:proofErr w:type="spellEnd"/>
      <w:r>
        <w:t xml:space="preserve"> 2016</w:t>
      </w:r>
    </w:p>
    <w:p w:rsidR="0040239D" w:rsidRPr="000241B0" w:rsidRDefault="0040239D" w:rsidP="0040239D">
      <w:pPr>
        <w:spacing w:line="276" w:lineRule="auto"/>
        <w:rPr>
          <w:lang w:val="es-ES"/>
        </w:rPr>
      </w:pPr>
    </w:p>
    <w:p w:rsidR="0040239D" w:rsidRPr="000241B0" w:rsidRDefault="0040239D" w:rsidP="0040239D">
      <w:pPr>
        <w:tabs>
          <w:tab w:val="left" w:pos="7766"/>
        </w:tabs>
        <w:spacing w:line="276" w:lineRule="auto"/>
        <w:rPr>
          <w:lang w:val="es-ES"/>
        </w:rPr>
      </w:pPr>
      <w:r>
        <w:rPr>
          <w:lang w:val="es-ES"/>
        </w:rPr>
        <w:tab/>
      </w: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rPr>
          <w:lang w:val="fi-FI"/>
        </w:rPr>
      </w:pPr>
    </w:p>
    <w:p w:rsidR="005E6F8C" w:rsidRDefault="005E6F8C" w:rsidP="0040239D">
      <w:pPr>
        <w:tabs>
          <w:tab w:val="left" w:pos="720"/>
          <w:tab w:val="left" w:pos="1440"/>
          <w:tab w:val="left" w:pos="2160"/>
          <w:tab w:val="left" w:pos="2696"/>
        </w:tabs>
        <w:spacing w:line="276" w:lineRule="auto"/>
        <w:rPr>
          <w:lang w:val="fi-FI"/>
        </w:rPr>
      </w:pPr>
    </w:p>
    <w:p w:rsidR="00D3127F" w:rsidRDefault="00D3127F" w:rsidP="0040239D">
      <w:pPr>
        <w:tabs>
          <w:tab w:val="left" w:pos="720"/>
          <w:tab w:val="left" w:pos="1440"/>
          <w:tab w:val="left" w:pos="2160"/>
          <w:tab w:val="left" w:pos="2696"/>
        </w:tabs>
        <w:spacing w:line="276" w:lineRule="auto"/>
        <w:rPr>
          <w:lang w:val="fi-FI"/>
        </w:rPr>
      </w:pPr>
    </w:p>
    <w:p w:rsidR="0040239D" w:rsidRPr="0040239D" w:rsidRDefault="0040239D" w:rsidP="00D135FF">
      <w:pPr>
        <w:spacing w:after="160" w:line="259" w:lineRule="auto"/>
        <w:jc w:val="center"/>
      </w:pPr>
      <w:proofErr w:type="spellStart"/>
      <w:r>
        <w:rPr>
          <w:b/>
          <w:lang w:val="es-ES"/>
        </w:rPr>
        <w:lastRenderedPageBreak/>
        <w:t>Biografi</w:t>
      </w:r>
      <w:proofErr w:type="spellEnd"/>
      <w:r w:rsidRPr="000241B0">
        <w:rPr>
          <w:b/>
          <w:lang w:val="es-ES"/>
        </w:rPr>
        <w:t xml:space="preserve"> </w:t>
      </w:r>
      <w:r>
        <w:rPr>
          <w:b/>
          <w:lang w:val="id-ID"/>
        </w:rPr>
        <w:t>Anggota 3</w:t>
      </w:r>
    </w:p>
    <w:p w:rsidR="0040239D" w:rsidRPr="000241B0" w:rsidRDefault="0040239D" w:rsidP="0040239D">
      <w:pPr>
        <w:spacing w:line="276" w:lineRule="auto"/>
        <w:rPr>
          <w:lang w:val="es-ES"/>
        </w:rPr>
      </w:pPr>
      <w:r>
        <w:rPr>
          <w:lang w:val="es-ES"/>
        </w:rPr>
        <w:t xml:space="preserve">        </w:t>
      </w:r>
    </w:p>
    <w:p w:rsidR="0040239D" w:rsidRPr="000241B0" w:rsidRDefault="0040239D" w:rsidP="0040239D">
      <w:pPr>
        <w:tabs>
          <w:tab w:val="left" w:pos="7766"/>
        </w:tabs>
        <w:spacing w:line="276" w:lineRule="auto"/>
        <w:rPr>
          <w:lang w:val="es-ES"/>
        </w:rPr>
      </w:pPr>
      <w:r>
        <w:rPr>
          <w:lang w:val="es-ES"/>
        </w:rPr>
        <w:tab/>
      </w:r>
    </w:p>
    <w:p w:rsidR="0040239D" w:rsidRPr="0040239D" w:rsidRDefault="0040239D" w:rsidP="0040239D">
      <w:pPr>
        <w:spacing w:line="276" w:lineRule="auto"/>
      </w:pPr>
      <w:r w:rsidRPr="000241B0">
        <w:rPr>
          <w:lang w:val="nl-NL"/>
        </w:rPr>
        <w:t xml:space="preserve">1. </w:t>
      </w:r>
      <w:r w:rsidRPr="000241B0">
        <w:rPr>
          <w:lang w:val="nl-NL"/>
        </w:rPr>
        <w:tab/>
        <w:t>Nama</w:t>
      </w:r>
      <w:r w:rsidRPr="000241B0">
        <w:rPr>
          <w:lang w:val="nl-NL"/>
        </w:rPr>
        <w:tab/>
      </w:r>
      <w:r w:rsidRPr="000241B0">
        <w:rPr>
          <w:lang w:val="nl-NL"/>
        </w:rPr>
        <w:tab/>
      </w:r>
      <w:r>
        <w:rPr>
          <w:lang w:val="nl-NL"/>
        </w:rPr>
        <w:tab/>
      </w:r>
      <w:r>
        <w:rPr>
          <w:lang w:val="nl-NL"/>
        </w:rPr>
        <w:tab/>
      </w:r>
      <w:r>
        <w:rPr>
          <w:lang w:val="nl-NL"/>
        </w:rPr>
        <w:tab/>
      </w:r>
      <w:r w:rsidRPr="000241B0">
        <w:rPr>
          <w:lang w:val="nl-NL"/>
        </w:rPr>
        <w:t>:</w:t>
      </w:r>
      <w:r>
        <w:rPr>
          <w:lang w:val="id-ID"/>
        </w:rPr>
        <w:t xml:space="preserve"> R</w:t>
      </w:r>
      <w:proofErr w:type="spellStart"/>
      <w:r>
        <w:t>endy</w:t>
      </w:r>
      <w:proofErr w:type="spellEnd"/>
      <w:r>
        <w:t xml:space="preserve"> </w:t>
      </w:r>
      <w:proofErr w:type="spellStart"/>
      <w:r>
        <w:t>Mardiansyah</w:t>
      </w:r>
      <w:proofErr w:type="spellEnd"/>
    </w:p>
    <w:p w:rsidR="0040239D" w:rsidRPr="000241B0" w:rsidRDefault="0040239D" w:rsidP="0040239D">
      <w:pPr>
        <w:spacing w:line="276" w:lineRule="auto"/>
        <w:rPr>
          <w:lang w:val="id-ID"/>
        </w:rPr>
      </w:pPr>
      <w:r w:rsidRPr="000241B0">
        <w:rPr>
          <w:lang w:val="nl-NL"/>
        </w:rPr>
        <w:t xml:space="preserve">2. </w:t>
      </w:r>
      <w:r w:rsidRPr="000241B0">
        <w:rPr>
          <w:lang w:val="nl-NL"/>
        </w:rPr>
        <w:tab/>
        <w:t>NIM</w:t>
      </w:r>
      <w:r w:rsidRPr="000241B0">
        <w:rPr>
          <w:lang w:val="nl-NL"/>
        </w:rPr>
        <w:tab/>
      </w:r>
      <w:r w:rsidRPr="000241B0">
        <w:rPr>
          <w:lang w:val="nl-NL"/>
        </w:rPr>
        <w:tab/>
      </w:r>
      <w:r w:rsidRPr="000241B0">
        <w:rPr>
          <w:lang w:val="nl-NL"/>
        </w:rPr>
        <w:tab/>
      </w:r>
      <w:r>
        <w:rPr>
          <w:lang w:val="nl-NL"/>
        </w:rPr>
        <w:tab/>
      </w:r>
      <w:r w:rsidRPr="000241B0">
        <w:rPr>
          <w:lang w:val="nl-NL"/>
        </w:rPr>
        <w:tab/>
        <w:t>:</w:t>
      </w:r>
      <w:r>
        <w:rPr>
          <w:lang w:val="id-ID"/>
        </w:rPr>
        <w:t xml:space="preserve"> </w:t>
      </w:r>
      <w:r w:rsidRPr="00C0244B">
        <w:t>14515020</w:t>
      </w:r>
      <w:r>
        <w:t>1111</w:t>
      </w:r>
      <w:r w:rsidR="00AE384D">
        <w:t>110</w:t>
      </w:r>
    </w:p>
    <w:p w:rsidR="0040239D" w:rsidRPr="000241B0" w:rsidRDefault="0040239D" w:rsidP="0040239D">
      <w:pPr>
        <w:spacing w:line="276" w:lineRule="auto"/>
        <w:rPr>
          <w:lang w:val="id-ID"/>
        </w:rPr>
      </w:pPr>
      <w:r w:rsidRPr="000241B0">
        <w:rPr>
          <w:lang w:val="nl-NL"/>
        </w:rPr>
        <w:t xml:space="preserve">3. </w:t>
      </w:r>
      <w:r w:rsidRPr="000241B0">
        <w:rPr>
          <w:lang w:val="nl-NL"/>
        </w:rPr>
        <w:tab/>
        <w:t xml:space="preserve">Tempat dan tanggal lahir </w:t>
      </w:r>
      <w:r w:rsidRPr="000241B0">
        <w:rPr>
          <w:lang w:val="nl-NL"/>
        </w:rPr>
        <w:tab/>
      </w:r>
      <w:r w:rsidRPr="000241B0">
        <w:rPr>
          <w:lang w:val="nl-NL"/>
        </w:rPr>
        <w:tab/>
        <w:t>:</w:t>
      </w:r>
      <w:r>
        <w:rPr>
          <w:lang w:val="id-ID"/>
        </w:rPr>
        <w:t xml:space="preserve"> </w:t>
      </w:r>
      <w:proofErr w:type="spellStart"/>
      <w:r w:rsidR="00AE384D">
        <w:rPr>
          <w:bCs/>
        </w:rPr>
        <w:t>Sidoarjo</w:t>
      </w:r>
      <w:proofErr w:type="spellEnd"/>
      <w:r w:rsidR="00AE384D">
        <w:rPr>
          <w:bCs/>
        </w:rPr>
        <w:t xml:space="preserve">, 9 </w:t>
      </w:r>
      <w:proofErr w:type="spellStart"/>
      <w:r w:rsidR="00AE384D">
        <w:rPr>
          <w:bCs/>
        </w:rPr>
        <w:t>Maret</w:t>
      </w:r>
      <w:proofErr w:type="spellEnd"/>
      <w:r w:rsidR="00AE384D">
        <w:rPr>
          <w:bCs/>
        </w:rPr>
        <w:t xml:space="preserve"> 1996</w:t>
      </w:r>
    </w:p>
    <w:p w:rsidR="0040239D" w:rsidRPr="000241B0" w:rsidRDefault="0040239D" w:rsidP="0040239D">
      <w:pPr>
        <w:spacing w:line="276" w:lineRule="auto"/>
        <w:rPr>
          <w:lang w:val="id-ID"/>
        </w:rPr>
      </w:pPr>
      <w:r w:rsidRPr="000241B0">
        <w:rPr>
          <w:lang w:val="fi-FI"/>
        </w:rPr>
        <w:t xml:space="preserve">4. </w:t>
      </w:r>
      <w:r w:rsidRPr="000241B0">
        <w:rPr>
          <w:lang w:val="fi-FI"/>
        </w:rPr>
        <w:tab/>
        <w:t>Jenis kelamin</w:t>
      </w:r>
      <w:r w:rsidRPr="000241B0">
        <w:rPr>
          <w:lang w:val="fi-FI"/>
        </w:rPr>
        <w:tab/>
      </w:r>
      <w:r w:rsidRPr="000241B0">
        <w:rPr>
          <w:lang w:val="fi-FI"/>
        </w:rPr>
        <w:tab/>
      </w:r>
      <w:r w:rsidRPr="000241B0">
        <w:rPr>
          <w:lang w:val="fi-FI"/>
        </w:rPr>
        <w:tab/>
      </w:r>
      <w:r w:rsidRPr="000241B0">
        <w:rPr>
          <w:lang w:val="fi-FI"/>
        </w:rPr>
        <w:tab/>
        <w:t>:</w:t>
      </w:r>
      <w:r>
        <w:rPr>
          <w:lang w:val="id-ID"/>
        </w:rPr>
        <w:t xml:space="preserve"> </w:t>
      </w:r>
      <w:proofErr w:type="spellStart"/>
      <w:r w:rsidRPr="0068042D">
        <w:rPr>
          <w:bCs/>
        </w:rPr>
        <w:t>Laki</w:t>
      </w:r>
      <w:proofErr w:type="spellEnd"/>
      <w:r w:rsidRPr="0068042D">
        <w:rPr>
          <w:bCs/>
        </w:rPr>
        <w:t xml:space="preserve"> – </w:t>
      </w:r>
      <w:proofErr w:type="spellStart"/>
      <w:r w:rsidRPr="0068042D">
        <w:rPr>
          <w:bCs/>
        </w:rPr>
        <w:t>Laki</w:t>
      </w:r>
      <w:proofErr w:type="spellEnd"/>
    </w:p>
    <w:p w:rsidR="0040239D" w:rsidRPr="000241B0" w:rsidRDefault="0040239D" w:rsidP="0040239D">
      <w:pPr>
        <w:spacing w:line="276" w:lineRule="auto"/>
        <w:rPr>
          <w:lang w:val="id-ID"/>
        </w:rPr>
      </w:pPr>
      <w:r w:rsidRPr="000241B0">
        <w:rPr>
          <w:lang w:val="fi-FI"/>
        </w:rPr>
        <w:t xml:space="preserve">5. </w:t>
      </w:r>
      <w:r w:rsidRPr="000241B0">
        <w:rPr>
          <w:lang w:val="fi-FI"/>
        </w:rPr>
        <w:tab/>
      </w:r>
      <w:r>
        <w:rPr>
          <w:lang w:val="fi-FI"/>
        </w:rPr>
        <w:t>Fakultas</w:t>
      </w:r>
      <w:r>
        <w:rPr>
          <w:lang w:val="fi-FI"/>
        </w:rPr>
        <w:tab/>
      </w:r>
      <w:r w:rsidRPr="000241B0">
        <w:rPr>
          <w:lang w:val="fi-FI"/>
        </w:rPr>
        <w:tab/>
      </w:r>
      <w:r w:rsidRPr="000241B0">
        <w:rPr>
          <w:lang w:val="fi-FI"/>
        </w:rPr>
        <w:tab/>
      </w:r>
      <w:r w:rsidRPr="000241B0">
        <w:rPr>
          <w:lang w:val="fi-FI"/>
        </w:rPr>
        <w:tab/>
        <w:t>:</w:t>
      </w:r>
      <w:r>
        <w:rPr>
          <w:lang w:val="id-ID"/>
        </w:rPr>
        <w:t xml:space="preserve"> Fakultas Ilmu Komputer</w:t>
      </w:r>
    </w:p>
    <w:p w:rsidR="0040239D" w:rsidRPr="000241B0" w:rsidRDefault="0040239D" w:rsidP="0040239D">
      <w:pPr>
        <w:spacing w:line="276" w:lineRule="auto"/>
        <w:rPr>
          <w:lang w:val="id-ID"/>
        </w:rPr>
      </w:pPr>
      <w:r w:rsidRPr="000241B0">
        <w:rPr>
          <w:lang w:val="fi-FI"/>
        </w:rPr>
        <w:t xml:space="preserve">6. </w:t>
      </w:r>
      <w:r w:rsidRPr="000241B0">
        <w:rPr>
          <w:lang w:val="fi-FI"/>
        </w:rPr>
        <w:tab/>
      </w:r>
      <w:r>
        <w:rPr>
          <w:lang w:val="fi-FI"/>
        </w:rPr>
        <w:t>Jurusan</w:t>
      </w:r>
      <w:r w:rsidRPr="000241B0">
        <w:rPr>
          <w:lang w:val="fi-FI"/>
        </w:rPr>
        <w:tab/>
      </w:r>
      <w:r w:rsidRPr="000241B0">
        <w:rPr>
          <w:lang w:val="fi-FI"/>
        </w:rPr>
        <w:tab/>
      </w:r>
      <w:r w:rsidRPr="000241B0">
        <w:rPr>
          <w:lang w:val="fi-FI"/>
        </w:rPr>
        <w:tab/>
      </w:r>
      <w:r w:rsidRPr="000241B0">
        <w:rPr>
          <w:lang w:val="fi-FI"/>
        </w:rPr>
        <w:tab/>
      </w:r>
      <w:r>
        <w:rPr>
          <w:lang w:val="fi-FI"/>
        </w:rPr>
        <w:tab/>
      </w:r>
      <w:r w:rsidRPr="000241B0">
        <w:rPr>
          <w:lang w:val="fi-FI"/>
        </w:rPr>
        <w:t>:</w:t>
      </w:r>
      <w:r>
        <w:rPr>
          <w:lang w:val="id-ID"/>
        </w:rPr>
        <w:t xml:space="preserve"> Teknik </w:t>
      </w:r>
      <w:proofErr w:type="spellStart"/>
      <w:r w:rsidRPr="0068042D">
        <w:rPr>
          <w:bCs/>
        </w:rPr>
        <w:t>Informatika</w:t>
      </w:r>
      <w:proofErr w:type="spellEnd"/>
    </w:p>
    <w:p w:rsidR="0040239D" w:rsidRPr="00C478AD" w:rsidRDefault="0040239D" w:rsidP="0040239D">
      <w:pPr>
        <w:spacing w:line="276" w:lineRule="auto"/>
        <w:rPr>
          <w:lang w:val="id-ID"/>
        </w:rPr>
      </w:pPr>
      <w:r w:rsidRPr="000241B0">
        <w:rPr>
          <w:lang w:val="fi-FI"/>
        </w:rPr>
        <w:t xml:space="preserve">7. </w:t>
      </w:r>
      <w:r w:rsidRPr="000241B0">
        <w:rPr>
          <w:lang w:val="fi-FI"/>
        </w:rPr>
        <w:tab/>
      </w:r>
      <w:r>
        <w:rPr>
          <w:lang w:val="fi-FI"/>
        </w:rPr>
        <w:t>Semester</w:t>
      </w:r>
      <w:r>
        <w:rPr>
          <w:lang w:val="fi-FI"/>
        </w:rPr>
        <w:tab/>
      </w:r>
      <w:r w:rsidRPr="000241B0">
        <w:rPr>
          <w:lang w:val="fi-FI"/>
        </w:rPr>
        <w:tab/>
      </w:r>
      <w:r w:rsidRPr="000241B0">
        <w:rPr>
          <w:lang w:val="fi-FI"/>
        </w:rPr>
        <w:tab/>
      </w:r>
      <w:r w:rsidRPr="000241B0">
        <w:rPr>
          <w:lang w:val="fi-FI"/>
        </w:rPr>
        <w:tab/>
        <w:t>:</w:t>
      </w:r>
      <w:r>
        <w:rPr>
          <w:lang w:val="id-ID"/>
        </w:rPr>
        <w:t xml:space="preserve"> 4 (Empat)</w:t>
      </w:r>
    </w:p>
    <w:p w:rsidR="0040239D" w:rsidRPr="00C478AD" w:rsidRDefault="0040239D" w:rsidP="0040239D">
      <w:pPr>
        <w:spacing w:line="276" w:lineRule="auto"/>
        <w:rPr>
          <w:lang w:val="id-ID"/>
        </w:rPr>
      </w:pPr>
      <w:r w:rsidRPr="000241B0">
        <w:rPr>
          <w:lang w:val="fi-FI"/>
        </w:rPr>
        <w:t xml:space="preserve">8. </w:t>
      </w:r>
      <w:r w:rsidRPr="000241B0">
        <w:rPr>
          <w:lang w:val="fi-FI"/>
        </w:rPr>
        <w:tab/>
        <w:t xml:space="preserve">Jumlah SKS yang pernah ditempuh </w:t>
      </w:r>
      <w:r w:rsidRPr="000241B0">
        <w:rPr>
          <w:lang w:val="fi-FI"/>
        </w:rPr>
        <w:tab/>
        <w:t>:</w:t>
      </w:r>
      <w:r>
        <w:rPr>
          <w:lang w:val="id-ID"/>
        </w:rPr>
        <w:t xml:space="preserve"> 60</w:t>
      </w:r>
    </w:p>
    <w:p w:rsidR="0040239D" w:rsidRPr="001F4D1A" w:rsidRDefault="0040239D" w:rsidP="0040239D">
      <w:pPr>
        <w:spacing w:line="276" w:lineRule="auto"/>
        <w:ind w:left="720" w:hanging="720"/>
        <w:rPr>
          <w:lang w:val="id-ID"/>
        </w:rPr>
      </w:pPr>
      <w:r w:rsidRPr="000241B0">
        <w:rPr>
          <w:lang w:val="fi-FI"/>
        </w:rPr>
        <w:t xml:space="preserve">9. </w:t>
      </w:r>
      <w:r w:rsidRPr="000241B0">
        <w:rPr>
          <w:lang w:val="fi-FI"/>
        </w:rPr>
        <w:tab/>
      </w:r>
      <w:r w:rsidRPr="001F4D1A">
        <w:rPr>
          <w:lang w:val="fi-FI"/>
        </w:rPr>
        <w:t>Alamat Rumah asal</w:t>
      </w:r>
      <w:r w:rsidRPr="001F4D1A">
        <w:rPr>
          <w:lang w:val="fi-FI"/>
        </w:rPr>
        <w:tab/>
      </w:r>
      <w:r w:rsidRPr="001F4D1A">
        <w:rPr>
          <w:lang w:val="fi-FI"/>
        </w:rPr>
        <w:tab/>
      </w:r>
      <w:r w:rsidRPr="001F4D1A">
        <w:rPr>
          <w:lang w:val="fi-FI"/>
        </w:rPr>
        <w:tab/>
        <w:t>:</w:t>
      </w:r>
      <w:r w:rsidRPr="001F4D1A">
        <w:rPr>
          <w:lang w:val="id-ID"/>
        </w:rPr>
        <w:t xml:space="preserve"> </w:t>
      </w:r>
      <w:r w:rsidR="00AE384D">
        <w:rPr>
          <w:lang w:val="id-ID"/>
        </w:rPr>
        <w:t>Jalan Mayjen Panjaitan gang 19 no 47</w:t>
      </w:r>
    </w:p>
    <w:p w:rsidR="0040239D" w:rsidRPr="00AE384D" w:rsidRDefault="0040239D" w:rsidP="0040239D">
      <w:pPr>
        <w:tabs>
          <w:tab w:val="left" w:pos="720"/>
          <w:tab w:val="left" w:pos="1440"/>
          <w:tab w:val="left" w:pos="2160"/>
          <w:tab w:val="left" w:pos="2696"/>
        </w:tabs>
        <w:spacing w:line="276" w:lineRule="auto"/>
        <w:ind w:left="4395" w:hanging="4395"/>
      </w:pPr>
      <w:r w:rsidRPr="000241B0">
        <w:rPr>
          <w:lang w:val="fi-FI"/>
        </w:rPr>
        <w:t xml:space="preserve">10. </w:t>
      </w:r>
      <w:r w:rsidRPr="000241B0">
        <w:rPr>
          <w:lang w:val="fi-FI"/>
        </w:rPr>
        <w:tab/>
        <w:t xml:space="preserve">Alamat Rumah di Malang </w:t>
      </w:r>
      <w:r w:rsidRPr="000241B0">
        <w:rPr>
          <w:lang w:val="fi-FI"/>
        </w:rPr>
        <w:tab/>
        <w:t>:</w:t>
      </w:r>
      <w:r>
        <w:rPr>
          <w:lang w:val="id-ID"/>
        </w:rPr>
        <w:t xml:space="preserve"> </w:t>
      </w:r>
      <w:proofErr w:type="spellStart"/>
      <w:r w:rsidR="00AE384D">
        <w:t>Jalan</w:t>
      </w:r>
      <w:proofErr w:type="spellEnd"/>
      <w:r w:rsidR="00AE384D">
        <w:t xml:space="preserve"> Raya </w:t>
      </w:r>
      <w:proofErr w:type="spellStart"/>
      <w:r w:rsidR="00AE384D">
        <w:t>lengudi</w:t>
      </w:r>
      <w:proofErr w:type="spellEnd"/>
      <w:r w:rsidR="00AE384D">
        <w:t xml:space="preserve"> RT05 RW2 </w:t>
      </w:r>
      <w:proofErr w:type="spellStart"/>
      <w:r w:rsidR="00AE384D">
        <w:t>Kriilan</w:t>
      </w:r>
      <w:proofErr w:type="spellEnd"/>
      <w:r w:rsidR="00AE384D">
        <w:t xml:space="preserve">, </w:t>
      </w:r>
      <w:proofErr w:type="spellStart"/>
      <w:r w:rsidR="00AE384D">
        <w:t>Drinoyo</w:t>
      </w:r>
      <w:proofErr w:type="spellEnd"/>
      <w:r w:rsidR="00AE384D">
        <w:t xml:space="preserve"> Gresik</w:t>
      </w:r>
    </w:p>
    <w:p w:rsidR="0040239D" w:rsidRPr="0040239D" w:rsidRDefault="0040239D" w:rsidP="0040239D">
      <w:pPr>
        <w:tabs>
          <w:tab w:val="left" w:pos="720"/>
          <w:tab w:val="left" w:pos="1440"/>
          <w:tab w:val="left" w:pos="2160"/>
          <w:tab w:val="left" w:pos="2696"/>
        </w:tabs>
        <w:spacing w:line="276" w:lineRule="auto"/>
        <w:ind w:left="4395" w:hanging="4395"/>
      </w:pPr>
      <w:r>
        <w:t>11.</w:t>
      </w:r>
      <w:r>
        <w:tab/>
      </w:r>
      <w:proofErr w:type="spellStart"/>
      <w:r>
        <w:t>Organisasi</w:t>
      </w:r>
      <w:proofErr w:type="spellEnd"/>
      <w:r>
        <w:tab/>
      </w:r>
      <w:r>
        <w:tab/>
      </w:r>
      <w:r>
        <w:tab/>
        <w:t xml:space="preserve">: </w:t>
      </w:r>
      <w:r w:rsidR="00AE384D">
        <w:t>-</w:t>
      </w:r>
    </w:p>
    <w:p w:rsidR="0040239D" w:rsidRPr="000241B0" w:rsidRDefault="0040239D" w:rsidP="0040239D">
      <w:pPr>
        <w:tabs>
          <w:tab w:val="left" w:pos="720"/>
          <w:tab w:val="left" w:pos="1440"/>
          <w:tab w:val="left" w:pos="2160"/>
          <w:tab w:val="left" w:pos="2696"/>
        </w:tabs>
        <w:spacing w:line="276" w:lineRule="auto"/>
        <w:rPr>
          <w:lang w:val="fi-FI"/>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40239D">
      <w:pPr>
        <w:tabs>
          <w:tab w:val="left" w:pos="720"/>
          <w:tab w:val="left" w:pos="1440"/>
          <w:tab w:val="left" w:pos="2160"/>
          <w:tab w:val="left" w:pos="2696"/>
        </w:tabs>
        <w:spacing w:line="276" w:lineRule="auto"/>
        <w:ind w:left="3544" w:hanging="3544"/>
        <w:rPr>
          <w:lang w:val="id-ID"/>
        </w:rPr>
      </w:pPr>
    </w:p>
    <w:p w:rsidR="0040239D" w:rsidRDefault="0040239D" w:rsidP="00B219D2">
      <w:pPr>
        <w:tabs>
          <w:tab w:val="left" w:pos="720"/>
          <w:tab w:val="left" w:pos="1440"/>
          <w:tab w:val="left" w:pos="2160"/>
          <w:tab w:val="left" w:pos="2696"/>
        </w:tabs>
        <w:spacing w:line="276" w:lineRule="auto"/>
        <w:rPr>
          <w:lang w:val="fi-FI"/>
        </w:rPr>
      </w:pPr>
    </w:p>
    <w:p w:rsidR="00B219D2" w:rsidRPr="00C478AD" w:rsidRDefault="00B219D2" w:rsidP="00B219D2">
      <w:pPr>
        <w:tabs>
          <w:tab w:val="left" w:pos="720"/>
          <w:tab w:val="left" w:pos="1440"/>
          <w:tab w:val="left" w:pos="2160"/>
          <w:tab w:val="left" w:pos="2696"/>
        </w:tabs>
        <w:spacing w:line="276" w:lineRule="auto"/>
        <w:rPr>
          <w:lang w:val="id-ID"/>
        </w:rPr>
      </w:pPr>
    </w:p>
    <w:p w:rsidR="00B219D2" w:rsidRDefault="00B219D2" w:rsidP="00BA7628">
      <w:pPr>
        <w:rPr>
          <w:noProof/>
        </w:rPr>
      </w:pPr>
    </w:p>
    <w:p w:rsidR="0040239D" w:rsidRDefault="0040239D" w:rsidP="00BA7628">
      <w:pPr>
        <w:rPr>
          <w:noProof/>
        </w:rPr>
      </w:pPr>
    </w:p>
    <w:p w:rsidR="00AE384D" w:rsidRDefault="00AE384D" w:rsidP="00BA7628">
      <w:pPr>
        <w:rPr>
          <w:noProof/>
        </w:rPr>
      </w:pPr>
    </w:p>
    <w:p w:rsidR="00AE384D" w:rsidRDefault="00AE384D" w:rsidP="00BA7628">
      <w:pPr>
        <w:rPr>
          <w:noProof/>
        </w:rPr>
      </w:pPr>
    </w:p>
    <w:p w:rsidR="00AE384D" w:rsidRDefault="00AE384D" w:rsidP="00BA7628">
      <w:pPr>
        <w:rPr>
          <w:noProof/>
        </w:rPr>
      </w:pPr>
    </w:p>
    <w:p w:rsidR="00AE384D" w:rsidRDefault="00AE384D" w:rsidP="00BA7628">
      <w:pPr>
        <w:rPr>
          <w:noProof/>
        </w:rPr>
      </w:pPr>
    </w:p>
    <w:p w:rsidR="0040239D" w:rsidRDefault="0040239D" w:rsidP="00BA7628">
      <w:pPr>
        <w:rPr>
          <w:noProof/>
        </w:rPr>
      </w:pPr>
    </w:p>
    <w:p w:rsidR="0040239D" w:rsidRDefault="0040239D" w:rsidP="00BA7628">
      <w:pPr>
        <w:rPr>
          <w:noProof/>
        </w:rPr>
      </w:pPr>
    </w:p>
    <w:p w:rsidR="00BA7628" w:rsidRDefault="00AF6661" w:rsidP="00BA7628">
      <w:pPr>
        <w:pStyle w:val="Heading1"/>
        <w:rPr>
          <w:noProof/>
        </w:rPr>
      </w:pPr>
      <w:bookmarkStart w:id="55" w:name="_Toc451283965"/>
      <w:bookmarkStart w:id="56" w:name="_Toc452585847"/>
      <w:r>
        <w:rPr>
          <w:noProof/>
        </w:rPr>
        <w:lastRenderedPageBreak/>
        <w:t>P</w:t>
      </w:r>
      <w:r w:rsidR="00BA7628">
        <w:rPr>
          <w:noProof/>
        </w:rPr>
        <w:t xml:space="preserve">embagian </w:t>
      </w:r>
      <w:r>
        <w:rPr>
          <w:noProof/>
        </w:rPr>
        <w:t>K</w:t>
      </w:r>
      <w:r w:rsidR="00BA7628">
        <w:rPr>
          <w:noProof/>
        </w:rPr>
        <w:t>erja</w:t>
      </w:r>
      <w:bookmarkEnd w:id="55"/>
      <w:bookmarkEnd w:id="56"/>
    </w:p>
    <w:p w:rsidR="00D27A72" w:rsidRPr="00D27A72" w:rsidRDefault="00D27A72" w:rsidP="00D27A72"/>
    <w:p w:rsidR="00D27A72" w:rsidRPr="00D27A72" w:rsidRDefault="00D27A72" w:rsidP="00D27A72">
      <w:pPr>
        <w:pStyle w:val="Caption"/>
        <w:keepNext/>
        <w:rPr>
          <w:sz w:val="22"/>
        </w:rPr>
      </w:pPr>
      <w:bookmarkStart w:id="57" w:name="_Toc452585749"/>
      <w:bookmarkStart w:id="58" w:name="_Toc454302994"/>
      <w:r w:rsidRPr="00D27A72">
        <w:rPr>
          <w:sz w:val="22"/>
        </w:rPr>
        <w:t xml:space="preserve">Table </w:t>
      </w:r>
      <w:r w:rsidRPr="00D27A72">
        <w:rPr>
          <w:sz w:val="22"/>
        </w:rPr>
        <w:fldChar w:fldCharType="begin"/>
      </w:r>
      <w:r w:rsidRPr="00D27A72">
        <w:rPr>
          <w:sz w:val="22"/>
        </w:rPr>
        <w:instrText xml:space="preserve"> SEQ Table \* ARABIC </w:instrText>
      </w:r>
      <w:r w:rsidRPr="00D27A72">
        <w:rPr>
          <w:sz w:val="22"/>
        </w:rPr>
        <w:fldChar w:fldCharType="separate"/>
      </w:r>
      <w:r w:rsidR="00673FA3">
        <w:rPr>
          <w:noProof/>
          <w:sz w:val="22"/>
        </w:rPr>
        <w:t>21</w:t>
      </w:r>
      <w:r w:rsidRPr="00D27A72">
        <w:rPr>
          <w:sz w:val="22"/>
        </w:rPr>
        <w:fldChar w:fldCharType="end"/>
      </w:r>
      <w:r w:rsidRPr="00D27A72">
        <w:rPr>
          <w:sz w:val="22"/>
        </w:rPr>
        <w:t xml:space="preserve"> </w:t>
      </w:r>
      <w:proofErr w:type="spellStart"/>
      <w:r w:rsidRPr="00D27A72">
        <w:rPr>
          <w:sz w:val="22"/>
        </w:rPr>
        <w:t>Pembagian</w:t>
      </w:r>
      <w:proofErr w:type="spellEnd"/>
      <w:r w:rsidRPr="00D27A72">
        <w:rPr>
          <w:sz w:val="22"/>
        </w:rPr>
        <w:t xml:space="preserve"> </w:t>
      </w:r>
      <w:proofErr w:type="spellStart"/>
      <w:r w:rsidRPr="00D27A72">
        <w:rPr>
          <w:sz w:val="22"/>
        </w:rPr>
        <w:t>Kerja</w:t>
      </w:r>
      <w:bookmarkEnd w:id="57"/>
      <w:bookmarkEnd w:id="58"/>
      <w:proofErr w:type="spellEnd"/>
    </w:p>
    <w:tbl>
      <w:tblPr>
        <w:tblStyle w:val="TableGrid"/>
        <w:tblW w:w="0" w:type="auto"/>
        <w:tblLook w:val="04A0" w:firstRow="1" w:lastRow="0" w:firstColumn="1" w:lastColumn="0" w:noHBand="0" w:noVBand="1"/>
      </w:tblPr>
      <w:tblGrid>
        <w:gridCol w:w="1960"/>
        <w:gridCol w:w="2011"/>
        <w:gridCol w:w="1784"/>
        <w:gridCol w:w="1800"/>
      </w:tblGrid>
      <w:tr w:rsidR="001C42AA" w:rsidTr="00DF4A76">
        <w:tc>
          <w:tcPr>
            <w:tcW w:w="1960" w:type="dxa"/>
            <w:shd w:val="clear" w:color="auto" w:fill="BFBFBF" w:themeFill="background1" w:themeFillShade="BF"/>
          </w:tcPr>
          <w:p w:rsidR="001C42AA" w:rsidRPr="00AF0759" w:rsidRDefault="001C42AA">
            <w:pPr>
              <w:rPr>
                <w:noProof/>
                <w:sz w:val="24"/>
                <w:szCs w:val="24"/>
              </w:rPr>
            </w:pPr>
            <w:r w:rsidRPr="00AF0759">
              <w:rPr>
                <w:noProof/>
                <w:sz w:val="24"/>
                <w:szCs w:val="24"/>
              </w:rPr>
              <w:t>Nama/Nim</w:t>
            </w:r>
          </w:p>
        </w:tc>
        <w:tc>
          <w:tcPr>
            <w:tcW w:w="2011" w:type="dxa"/>
            <w:shd w:val="clear" w:color="auto" w:fill="BFBFBF" w:themeFill="background1" w:themeFillShade="BF"/>
          </w:tcPr>
          <w:p w:rsidR="001C42AA" w:rsidRPr="00AF0759" w:rsidRDefault="001C42AA">
            <w:pPr>
              <w:rPr>
                <w:noProof/>
                <w:sz w:val="24"/>
                <w:szCs w:val="24"/>
              </w:rPr>
            </w:pPr>
            <w:r w:rsidRPr="00AF0759">
              <w:rPr>
                <w:noProof/>
                <w:sz w:val="24"/>
                <w:szCs w:val="24"/>
              </w:rPr>
              <w:t>Jurusan/Angkatan</w:t>
            </w:r>
          </w:p>
        </w:tc>
        <w:tc>
          <w:tcPr>
            <w:tcW w:w="1784" w:type="dxa"/>
            <w:shd w:val="clear" w:color="auto" w:fill="BFBFBF" w:themeFill="background1" w:themeFillShade="BF"/>
          </w:tcPr>
          <w:p w:rsidR="001C42AA" w:rsidRPr="00AF0759" w:rsidRDefault="001C42AA">
            <w:pPr>
              <w:rPr>
                <w:noProof/>
                <w:sz w:val="24"/>
                <w:szCs w:val="24"/>
              </w:rPr>
            </w:pPr>
            <w:r w:rsidRPr="00AF0759">
              <w:rPr>
                <w:noProof/>
                <w:sz w:val="24"/>
                <w:szCs w:val="24"/>
              </w:rPr>
              <w:t>Lama Kerja</w:t>
            </w:r>
          </w:p>
        </w:tc>
        <w:tc>
          <w:tcPr>
            <w:tcW w:w="1800" w:type="dxa"/>
            <w:shd w:val="clear" w:color="auto" w:fill="BFBFBF" w:themeFill="background1" w:themeFillShade="BF"/>
          </w:tcPr>
          <w:p w:rsidR="001C42AA" w:rsidRPr="00AF0759" w:rsidRDefault="001C42AA">
            <w:pPr>
              <w:rPr>
                <w:noProof/>
                <w:sz w:val="24"/>
                <w:szCs w:val="24"/>
              </w:rPr>
            </w:pPr>
            <w:r w:rsidRPr="00AF0759">
              <w:rPr>
                <w:noProof/>
                <w:sz w:val="24"/>
                <w:szCs w:val="24"/>
              </w:rPr>
              <w:t>Keterangan</w:t>
            </w:r>
          </w:p>
        </w:tc>
      </w:tr>
      <w:tr w:rsidR="001C42AA" w:rsidTr="00DF4A76">
        <w:tc>
          <w:tcPr>
            <w:tcW w:w="1960" w:type="dxa"/>
          </w:tcPr>
          <w:p w:rsidR="001C42AA" w:rsidRPr="00AF0759" w:rsidRDefault="001C42AA" w:rsidP="00AF0759">
            <w:pPr>
              <w:rPr>
                <w:noProof/>
                <w:sz w:val="24"/>
                <w:szCs w:val="24"/>
              </w:rPr>
            </w:pPr>
            <w:r w:rsidRPr="00AF0759">
              <w:rPr>
                <w:noProof/>
                <w:sz w:val="24"/>
                <w:szCs w:val="24"/>
              </w:rPr>
              <w:t>Robihamanto/</w:t>
            </w:r>
            <w:r w:rsidR="00AF0759">
              <w:rPr>
                <w:noProof/>
                <w:sz w:val="24"/>
                <w:szCs w:val="24"/>
              </w:rPr>
              <w:t xml:space="preserve"> </w:t>
            </w:r>
            <w:r w:rsidRPr="00AF0759">
              <w:rPr>
                <w:noProof/>
                <w:sz w:val="24"/>
                <w:szCs w:val="24"/>
              </w:rPr>
              <w:t>145150207111067</w:t>
            </w:r>
          </w:p>
        </w:tc>
        <w:tc>
          <w:tcPr>
            <w:tcW w:w="2011" w:type="dxa"/>
          </w:tcPr>
          <w:p w:rsidR="001C42AA" w:rsidRPr="00AF0759" w:rsidRDefault="001C42AA">
            <w:pPr>
              <w:rPr>
                <w:noProof/>
                <w:sz w:val="24"/>
                <w:szCs w:val="24"/>
              </w:rPr>
            </w:pPr>
            <w:r w:rsidRPr="00AF0759">
              <w:rPr>
                <w:noProof/>
                <w:sz w:val="24"/>
                <w:szCs w:val="24"/>
              </w:rPr>
              <w:t>Informatika/2014</w:t>
            </w:r>
          </w:p>
        </w:tc>
        <w:tc>
          <w:tcPr>
            <w:tcW w:w="1784" w:type="dxa"/>
          </w:tcPr>
          <w:p w:rsidR="001C42AA" w:rsidRPr="00AF0759" w:rsidRDefault="00B758D4">
            <w:pPr>
              <w:rPr>
                <w:noProof/>
                <w:sz w:val="24"/>
                <w:szCs w:val="24"/>
              </w:rPr>
            </w:pPr>
            <w:r w:rsidRPr="00AF0759">
              <w:rPr>
                <w:noProof/>
                <w:sz w:val="24"/>
                <w:szCs w:val="24"/>
              </w:rPr>
              <w:t>2 Jam/Minggu</w:t>
            </w:r>
          </w:p>
        </w:tc>
        <w:tc>
          <w:tcPr>
            <w:tcW w:w="1800" w:type="dxa"/>
          </w:tcPr>
          <w:p w:rsidR="001C42AA" w:rsidRPr="00AF0759" w:rsidRDefault="00B758D4">
            <w:pPr>
              <w:rPr>
                <w:noProof/>
                <w:sz w:val="24"/>
                <w:szCs w:val="24"/>
              </w:rPr>
            </w:pPr>
            <w:r w:rsidRPr="00AF0759">
              <w:rPr>
                <w:noProof/>
                <w:sz w:val="24"/>
                <w:szCs w:val="24"/>
              </w:rPr>
              <w:t>Implementasi model/objek kedalam kode program</w:t>
            </w:r>
            <w:r w:rsidR="004D0468">
              <w:rPr>
                <w:noProof/>
                <w:sz w:val="24"/>
                <w:szCs w:val="24"/>
              </w:rPr>
              <w:t>, Pembuatan Labirin dan textureing.</w:t>
            </w:r>
          </w:p>
        </w:tc>
      </w:tr>
      <w:tr w:rsidR="001C42AA" w:rsidTr="00DF4A76">
        <w:tc>
          <w:tcPr>
            <w:tcW w:w="1960" w:type="dxa"/>
          </w:tcPr>
          <w:p w:rsidR="001C42AA" w:rsidRPr="00AF0759" w:rsidRDefault="001C42AA">
            <w:pPr>
              <w:rPr>
                <w:noProof/>
                <w:sz w:val="24"/>
                <w:szCs w:val="24"/>
              </w:rPr>
            </w:pPr>
            <w:r w:rsidRPr="00AF0759">
              <w:rPr>
                <w:noProof/>
                <w:sz w:val="24"/>
                <w:szCs w:val="24"/>
              </w:rPr>
              <w:t>Andre Rizal Sinaga</w:t>
            </w:r>
            <w:r w:rsidR="00AF0759">
              <w:rPr>
                <w:noProof/>
                <w:sz w:val="24"/>
                <w:szCs w:val="24"/>
              </w:rPr>
              <w:t xml:space="preserve"> </w:t>
            </w:r>
            <w:r w:rsidR="00AF0759" w:rsidRPr="00AF0759">
              <w:rPr>
                <w:noProof/>
                <w:sz w:val="24"/>
                <w:szCs w:val="24"/>
              </w:rPr>
              <w:t>/</w:t>
            </w:r>
            <w:r w:rsidR="00AF0759">
              <w:rPr>
                <w:noProof/>
                <w:sz w:val="24"/>
                <w:szCs w:val="24"/>
              </w:rPr>
              <w:t xml:space="preserve"> </w:t>
            </w:r>
            <w:r w:rsidR="00AF0759" w:rsidRPr="00AF0759">
              <w:rPr>
                <w:noProof/>
                <w:sz w:val="24"/>
                <w:szCs w:val="24"/>
              </w:rPr>
              <w:t>145150201111066</w:t>
            </w:r>
          </w:p>
        </w:tc>
        <w:tc>
          <w:tcPr>
            <w:tcW w:w="2011" w:type="dxa"/>
          </w:tcPr>
          <w:p w:rsidR="001C42AA" w:rsidRPr="00AF0759" w:rsidRDefault="001C42AA">
            <w:pPr>
              <w:rPr>
                <w:noProof/>
                <w:sz w:val="24"/>
                <w:szCs w:val="24"/>
              </w:rPr>
            </w:pPr>
            <w:r w:rsidRPr="00AF0759">
              <w:rPr>
                <w:noProof/>
                <w:sz w:val="24"/>
                <w:szCs w:val="24"/>
              </w:rPr>
              <w:t>Informatika/2014</w:t>
            </w:r>
          </w:p>
        </w:tc>
        <w:tc>
          <w:tcPr>
            <w:tcW w:w="1784" w:type="dxa"/>
          </w:tcPr>
          <w:p w:rsidR="001C42AA" w:rsidRPr="00AF0759" w:rsidRDefault="00B758D4">
            <w:pPr>
              <w:rPr>
                <w:noProof/>
                <w:sz w:val="24"/>
                <w:szCs w:val="24"/>
              </w:rPr>
            </w:pPr>
            <w:r w:rsidRPr="00AF0759">
              <w:rPr>
                <w:noProof/>
                <w:sz w:val="24"/>
                <w:szCs w:val="24"/>
              </w:rPr>
              <w:t>2 Jam/Minggu</w:t>
            </w:r>
          </w:p>
        </w:tc>
        <w:tc>
          <w:tcPr>
            <w:tcW w:w="1800" w:type="dxa"/>
          </w:tcPr>
          <w:p w:rsidR="001C42AA" w:rsidRPr="00AF0759" w:rsidRDefault="00B758D4">
            <w:pPr>
              <w:rPr>
                <w:noProof/>
                <w:sz w:val="24"/>
                <w:szCs w:val="24"/>
              </w:rPr>
            </w:pPr>
            <w:r w:rsidRPr="00AF0759">
              <w:rPr>
                <w:noProof/>
                <w:sz w:val="24"/>
                <w:szCs w:val="24"/>
              </w:rPr>
              <w:t>Pencarian Referensi</w:t>
            </w:r>
            <w:r w:rsidR="001357FE">
              <w:rPr>
                <w:noProof/>
                <w:sz w:val="24"/>
                <w:szCs w:val="24"/>
              </w:rPr>
              <w:t>, Pembuatan langit dan lantai</w:t>
            </w:r>
          </w:p>
        </w:tc>
      </w:tr>
      <w:tr w:rsidR="001C42AA" w:rsidTr="00DF4A76">
        <w:tc>
          <w:tcPr>
            <w:tcW w:w="1960" w:type="dxa"/>
          </w:tcPr>
          <w:p w:rsidR="001C42AA" w:rsidRPr="00AF0759" w:rsidRDefault="001C42AA">
            <w:pPr>
              <w:rPr>
                <w:noProof/>
                <w:sz w:val="24"/>
                <w:szCs w:val="24"/>
              </w:rPr>
            </w:pPr>
            <w:r w:rsidRPr="00AF0759">
              <w:rPr>
                <w:noProof/>
                <w:sz w:val="24"/>
                <w:szCs w:val="24"/>
              </w:rPr>
              <w:t>Bossarito Putro</w:t>
            </w:r>
            <w:r w:rsidR="00AF0759">
              <w:rPr>
                <w:noProof/>
                <w:sz w:val="24"/>
                <w:szCs w:val="24"/>
              </w:rPr>
              <w:t xml:space="preserve"> </w:t>
            </w:r>
            <w:r w:rsidR="00AF0759" w:rsidRPr="00AF0759">
              <w:rPr>
                <w:noProof/>
                <w:sz w:val="24"/>
                <w:szCs w:val="24"/>
              </w:rPr>
              <w:t>/</w:t>
            </w:r>
            <w:r w:rsidR="00AF0759">
              <w:rPr>
                <w:noProof/>
                <w:sz w:val="24"/>
                <w:szCs w:val="24"/>
              </w:rPr>
              <w:t xml:space="preserve"> </w:t>
            </w:r>
            <w:r w:rsidR="00AF0759" w:rsidRPr="00AF0759">
              <w:rPr>
                <w:noProof/>
                <w:sz w:val="24"/>
                <w:szCs w:val="24"/>
              </w:rPr>
              <w:t>145150201111068</w:t>
            </w:r>
          </w:p>
        </w:tc>
        <w:tc>
          <w:tcPr>
            <w:tcW w:w="2011" w:type="dxa"/>
          </w:tcPr>
          <w:p w:rsidR="001C42AA" w:rsidRPr="00AF0759" w:rsidRDefault="001C42AA">
            <w:pPr>
              <w:rPr>
                <w:noProof/>
                <w:sz w:val="24"/>
                <w:szCs w:val="24"/>
              </w:rPr>
            </w:pPr>
            <w:r w:rsidRPr="00AF0759">
              <w:rPr>
                <w:noProof/>
                <w:sz w:val="24"/>
                <w:szCs w:val="24"/>
              </w:rPr>
              <w:t>Informatika/2014</w:t>
            </w:r>
          </w:p>
        </w:tc>
        <w:tc>
          <w:tcPr>
            <w:tcW w:w="1784" w:type="dxa"/>
          </w:tcPr>
          <w:p w:rsidR="001C42AA" w:rsidRPr="00AF0759" w:rsidRDefault="00B758D4">
            <w:pPr>
              <w:rPr>
                <w:noProof/>
                <w:sz w:val="24"/>
                <w:szCs w:val="24"/>
              </w:rPr>
            </w:pPr>
            <w:r w:rsidRPr="00AF0759">
              <w:rPr>
                <w:noProof/>
                <w:sz w:val="24"/>
                <w:szCs w:val="24"/>
              </w:rPr>
              <w:t>2 Jam/Minggu</w:t>
            </w:r>
          </w:p>
        </w:tc>
        <w:tc>
          <w:tcPr>
            <w:tcW w:w="1800" w:type="dxa"/>
          </w:tcPr>
          <w:p w:rsidR="001C42AA" w:rsidRPr="00AF0759" w:rsidRDefault="00B758D4">
            <w:pPr>
              <w:rPr>
                <w:noProof/>
                <w:sz w:val="24"/>
                <w:szCs w:val="24"/>
              </w:rPr>
            </w:pPr>
            <w:r w:rsidRPr="00AF0759">
              <w:rPr>
                <w:noProof/>
                <w:sz w:val="24"/>
                <w:szCs w:val="24"/>
              </w:rPr>
              <w:t>Pencarian Referensi</w:t>
            </w:r>
            <w:r w:rsidR="001357FE">
              <w:rPr>
                <w:noProof/>
                <w:sz w:val="24"/>
                <w:szCs w:val="24"/>
              </w:rPr>
              <w:t>, Pembuatan laporan, Pembuatan effect siang dan malam</w:t>
            </w:r>
          </w:p>
        </w:tc>
      </w:tr>
      <w:tr w:rsidR="001C42AA" w:rsidTr="00DF4A76">
        <w:tc>
          <w:tcPr>
            <w:tcW w:w="1960" w:type="dxa"/>
          </w:tcPr>
          <w:p w:rsidR="001C42AA" w:rsidRPr="00AF0759" w:rsidRDefault="001C42AA">
            <w:pPr>
              <w:rPr>
                <w:noProof/>
                <w:sz w:val="24"/>
                <w:szCs w:val="24"/>
              </w:rPr>
            </w:pPr>
            <w:r w:rsidRPr="00AF0759">
              <w:rPr>
                <w:noProof/>
                <w:sz w:val="24"/>
                <w:szCs w:val="24"/>
              </w:rPr>
              <w:t>Randy</w:t>
            </w:r>
            <w:r w:rsidR="00AF0759" w:rsidRPr="00AF0759">
              <w:rPr>
                <w:noProof/>
                <w:sz w:val="24"/>
                <w:szCs w:val="24"/>
              </w:rPr>
              <w:t xml:space="preserve"> Mardiansyah </w:t>
            </w:r>
            <w:r w:rsidR="00AF0759">
              <w:rPr>
                <w:noProof/>
                <w:sz w:val="24"/>
                <w:szCs w:val="24"/>
              </w:rPr>
              <w:t xml:space="preserve"> </w:t>
            </w:r>
            <w:r w:rsidR="00AF0759" w:rsidRPr="00AF0759">
              <w:rPr>
                <w:noProof/>
                <w:sz w:val="24"/>
                <w:szCs w:val="24"/>
              </w:rPr>
              <w:t>/</w:t>
            </w:r>
            <w:r w:rsidR="00AF0759">
              <w:rPr>
                <w:noProof/>
                <w:sz w:val="24"/>
                <w:szCs w:val="24"/>
              </w:rPr>
              <w:t xml:space="preserve"> </w:t>
            </w:r>
            <w:r w:rsidR="00AF0759" w:rsidRPr="00AF0759">
              <w:rPr>
                <w:noProof/>
                <w:sz w:val="24"/>
                <w:szCs w:val="24"/>
              </w:rPr>
              <w:t>145150201111110</w:t>
            </w:r>
          </w:p>
        </w:tc>
        <w:tc>
          <w:tcPr>
            <w:tcW w:w="2011" w:type="dxa"/>
          </w:tcPr>
          <w:p w:rsidR="001C42AA" w:rsidRPr="00AF0759" w:rsidRDefault="001C42AA">
            <w:pPr>
              <w:rPr>
                <w:noProof/>
                <w:sz w:val="24"/>
                <w:szCs w:val="24"/>
              </w:rPr>
            </w:pPr>
            <w:r w:rsidRPr="00AF0759">
              <w:rPr>
                <w:noProof/>
                <w:sz w:val="24"/>
                <w:szCs w:val="24"/>
              </w:rPr>
              <w:t>Informatika/2014</w:t>
            </w:r>
          </w:p>
        </w:tc>
        <w:tc>
          <w:tcPr>
            <w:tcW w:w="1784" w:type="dxa"/>
          </w:tcPr>
          <w:p w:rsidR="001C42AA" w:rsidRPr="00AF0759" w:rsidRDefault="00B758D4">
            <w:pPr>
              <w:rPr>
                <w:noProof/>
                <w:sz w:val="24"/>
                <w:szCs w:val="24"/>
              </w:rPr>
            </w:pPr>
            <w:r w:rsidRPr="00AF0759">
              <w:rPr>
                <w:noProof/>
                <w:sz w:val="24"/>
                <w:szCs w:val="24"/>
              </w:rPr>
              <w:t>2 Jam/Minggu</w:t>
            </w:r>
          </w:p>
        </w:tc>
        <w:tc>
          <w:tcPr>
            <w:tcW w:w="1800" w:type="dxa"/>
          </w:tcPr>
          <w:p w:rsidR="001C42AA" w:rsidRPr="00AF0759" w:rsidRDefault="00B758D4">
            <w:pPr>
              <w:rPr>
                <w:noProof/>
                <w:sz w:val="24"/>
                <w:szCs w:val="24"/>
              </w:rPr>
            </w:pPr>
            <w:r w:rsidRPr="00AF0759">
              <w:rPr>
                <w:noProof/>
                <w:sz w:val="24"/>
                <w:szCs w:val="24"/>
              </w:rPr>
              <w:t>Pencarian Referensi</w:t>
            </w:r>
          </w:p>
        </w:tc>
      </w:tr>
    </w:tbl>
    <w:p w:rsidR="00AF0759" w:rsidRDefault="00AF0759">
      <w:pPr>
        <w:rPr>
          <w:rFonts w:asciiTheme="majorHAnsi" w:eastAsiaTheme="majorEastAsia" w:hAnsiTheme="majorHAnsi" w:cstheme="majorBidi"/>
          <w:caps/>
          <w:noProof/>
          <w:color w:val="099BDD" w:themeColor="text2"/>
          <w:spacing w:val="10"/>
          <w:sz w:val="52"/>
          <w:szCs w:val="52"/>
        </w:rPr>
      </w:pPr>
      <w:r>
        <w:rPr>
          <w:noProof/>
        </w:rPr>
        <w:br w:type="page"/>
      </w:r>
    </w:p>
    <w:p w:rsidR="00F444E9" w:rsidRPr="00AC412F" w:rsidRDefault="001E144E" w:rsidP="00F444E9">
      <w:pPr>
        <w:pStyle w:val="Title"/>
        <w:rPr>
          <w:noProof/>
        </w:rPr>
      </w:pPr>
      <w:r>
        <w:rPr>
          <w:noProof/>
        </w:rPr>
        <w:lastRenderedPageBreak/>
        <w:t>daftar pustaka</w:t>
      </w:r>
    </w:p>
    <w:p w:rsidR="00AC412F" w:rsidRDefault="00A35317">
      <w:pPr>
        <w:rPr>
          <w:noProof/>
        </w:rPr>
      </w:pPr>
      <w:hyperlink r:id="rId17" w:history="1">
        <w:r w:rsidR="00AB5FCB" w:rsidRPr="003935D9">
          <w:rPr>
            <w:rStyle w:val="Hyperlink"/>
            <w:noProof/>
          </w:rPr>
          <w:t>http://3.bp.blogspot.com/-Pf_wkk40R5k/VqmkF4Lcq4I/AAAAAAAAANU/-lqappXqT-Y/s640/12568187_1128881723790344_2142983493_n.jpg</w:t>
        </w:r>
      </w:hyperlink>
    </w:p>
    <w:p w:rsidR="00AB5FCB" w:rsidRDefault="00A35317">
      <w:pPr>
        <w:rPr>
          <w:noProof/>
        </w:rPr>
      </w:pPr>
      <w:hyperlink r:id="rId18" w:history="1">
        <w:r w:rsidR="00AB5FCB" w:rsidRPr="003935D9">
          <w:rPr>
            <w:rStyle w:val="Hyperlink"/>
            <w:noProof/>
          </w:rPr>
          <w:t>https://scontent.cdninstagram.com/hphotos-xfa1/t51.2885-15/e15/11241386_426416100869247_2000815524_n.jpg</w:t>
        </w:r>
      </w:hyperlink>
    </w:p>
    <w:p w:rsidR="0045464B" w:rsidRDefault="00A35317">
      <w:pPr>
        <w:rPr>
          <w:noProof/>
        </w:rPr>
      </w:pPr>
      <w:hyperlink r:id="rId19" w:history="1">
        <w:r w:rsidR="0045464B" w:rsidRPr="003935D9">
          <w:rPr>
            <w:rStyle w:val="Hyperlink"/>
            <w:noProof/>
          </w:rPr>
          <w:t>http://www.mibah.com/labirin-coban-rondo-pujon-malang.html</w:t>
        </w:r>
      </w:hyperlink>
    </w:p>
    <w:p w:rsidR="0045464B" w:rsidRDefault="0045464B">
      <w:pPr>
        <w:rPr>
          <w:noProof/>
        </w:rPr>
      </w:pPr>
    </w:p>
    <w:p w:rsidR="00AB5FCB" w:rsidRDefault="00AB5FCB">
      <w:pPr>
        <w:rPr>
          <w:noProof/>
        </w:rPr>
      </w:pPr>
    </w:p>
    <w:p w:rsidR="00AB5FCB" w:rsidRPr="00AC412F" w:rsidRDefault="00AB5FCB">
      <w:pPr>
        <w:rPr>
          <w:noProof/>
        </w:rPr>
      </w:pPr>
    </w:p>
    <w:sectPr w:rsidR="00AB5FCB" w:rsidRPr="00AC412F" w:rsidSect="003E7C38">
      <w:footerReference w:type="default" r:id="rId20"/>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467" w:rsidRDefault="00700467">
      <w:pPr>
        <w:spacing w:after="0" w:line="240" w:lineRule="auto"/>
      </w:pPr>
      <w:r>
        <w:separator/>
      </w:r>
    </w:p>
  </w:endnote>
  <w:endnote w:type="continuationSeparator" w:id="0">
    <w:p w:rsidR="00700467" w:rsidRDefault="00700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700723"/>
      <w:docPartObj>
        <w:docPartGallery w:val="Page Numbers (Bottom of Page)"/>
        <w:docPartUnique/>
      </w:docPartObj>
    </w:sdtPr>
    <w:sdtEndPr>
      <w:rPr>
        <w:color w:val="7F7F7F" w:themeColor="background1" w:themeShade="7F"/>
        <w:spacing w:val="60"/>
      </w:rPr>
    </w:sdtEndPr>
    <w:sdtContent>
      <w:p w:rsidR="00A35317" w:rsidRDefault="00A353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941C2" w:rsidRPr="005941C2">
          <w:rPr>
            <w:b/>
            <w:bCs/>
            <w:noProof/>
          </w:rPr>
          <w:t>1</w:t>
        </w:r>
        <w:r>
          <w:rPr>
            <w:b/>
            <w:bCs/>
            <w:noProof/>
          </w:rPr>
          <w:fldChar w:fldCharType="end"/>
        </w:r>
        <w:r>
          <w:rPr>
            <w:b/>
            <w:bCs/>
          </w:rPr>
          <w:t xml:space="preserve"> | </w:t>
        </w:r>
        <w:r>
          <w:rPr>
            <w:color w:val="7F7F7F" w:themeColor="background1" w:themeShade="7F"/>
            <w:spacing w:val="60"/>
          </w:rPr>
          <w:t>Page</w:t>
        </w:r>
      </w:p>
    </w:sdtContent>
  </w:sdt>
  <w:p w:rsidR="00A35317" w:rsidRDefault="00A35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467" w:rsidRDefault="00700467">
      <w:pPr>
        <w:spacing w:after="0" w:line="240" w:lineRule="auto"/>
      </w:pPr>
      <w:r>
        <w:separator/>
      </w:r>
    </w:p>
  </w:footnote>
  <w:footnote w:type="continuationSeparator" w:id="0">
    <w:p w:rsidR="00700467" w:rsidRDefault="00700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6C22"/>
    <w:multiLevelType w:val="hybridMultilevel"/>
    <w:tmpl w:val="63507FFC"/>
    <w:lvl w:ilvl="0" w:tplc="2F9489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E55A1F"/>
    <w:multiLevelType w:val="hybridMultilevel"/>
    <w:tmpl w:val="25F0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557249"/>
    <w:multiLevelType w:val="hybridMultilevel"/>
    <w:tmpl w:val="E8BC34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CE660F8"/>
    <w:multiLevelType w:val="hybridMultilevel"/>
    <w:tmpl w:val="88F22A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745157"/>
    <w:multiLevelType w:val="hybridMultilevel"/>
    <w:tmpl w:val="20A47C5A"/>
    <w:lvl w:ilvl="0" w:tplc="09CC56CC">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6"/>
  </w:num>
  <w:num w:numId="2">
    <w:abstractNumId w:val="1"/>
  </w:num>
  <w:num w:numId="3">
    <w:abstractNumId w:val="5"/>
  </w:num>
  <w:num w:numId="4">
    <w:abstractNumId w:val="2"/>
  </w:num>
  <w:num w:numId="5">
    <w:abstractNumId w:val="4"/>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D36"/>
    <w:rsid w:val="00015A3C"/>
    <w:rsid w:val="000220A9"/>
    <w:rsid w:val="0003071E"/>
    <w:rsid w:val="00041C84"/>
    <w:rsid w:val="00085363"/>
    <w:rsid w:val="000C774E"/>
    <w:rsid w:val="000E1142"/>
    <w:rsid w:val="000F18BF"/>
    <w:rsid w:val="000F3DCC"/>
    <w:rsid w:val="00124E08"/>
    <w:rsid w:val="001357FE"/>
    <w:rsid w:val="00156B47"/>
    <w:rsid w:val="001C1C3F"/>
    <w:rsid w:val="001C42AA"/>
    <w:rsid w:val="001D283D"/>
    <w:rsid w:val="001D315E"/>
    <w:rsid w:val="001E144E"/>
    <w:rsid w:val="001F684D"/>
    <w:rsid w:val="00245F63"/>
    <w:rsid w:val="00296236"/>
    <w:rsid w:val="002A1E1F"/>
    <w:rsid w:val="002C1D14"/>
    <w:rsid w:val="002C4E4F"/>
    <w:rsid w:val="002E6657"/>
    <w:rsid w:val="002F5386"/>
    <w:rsid w:val="00342EF3"/>
    <w:rsid w:val="00365FAC"/>
    <w:rsid w:val="003E7C38"/>
    <w:rsid w:val="0040239D"/>
    <w:rsid w:val="00437937"/>
    <w:rsid w:val="00446BE4"/>
    <w:rsid w:val="0045464B"/>
    <w:rsid w:val="004562E9"/>
    <w:rsid w:val="00463246"/>
    <w:rsid w:val="004D0468"/>
    <w:rsid w:val="00501730"/>
    <w:rsid w:val="005026C6"/>
    <w:rsid w:val="0051024D"/>
    <w:rsid w:val="0053253F"/>
    <w:rsid w:val="0053319F"/>
    <w:rsid w:val="00581E3C"/>
    <w:rsid w:val="005941C2"/>
    <w:rsid w:val="005B16AE"/>
    <w:rsid w:val="005E6F8C"/>
    <w:rsid w:val="00613D9B"/>
    <w:rsid w:val="006222B9"/>
    <w:rsid w:val="006446E3"/>
    <w:rsid w:val="00673FA3"/>
    <w:rsid w:val="006D5C04"/>
    <w:rsid w:val="006F3A76"/>
    <w:rsid w:val="00700467"/>
    <w:rsid w:val="00751B61"/>
    <w:rsid w:val="00766FD1"/>
    <w:rsid w:val="00770191"/>
    <w:rsid w:val="00776F2F"/>
    <w:rsid w:val="007A5849"/>
    <w:rsid w:val="007D08D0"/>
    <w:rsid w:val="0080172B"/>
    <w:rsid w:val="00814FD3"/>
    <w:rsid w:val="00825503"/>
    <w:rsid w:val="008C68A7"/>
    <w:rsid w:val="00933C8D"/>
    <w:rsid w:val="00963FE4"/>
    <w:rsid w:val="009A2BFD"/>
    <w:rsid w:val="009C4643"/>
    <w:rsid w:val="009C68B3"/>
    <w:rsid w:val="009F1939"/>
    <w:rsid w:val="00A0199D"/>
    <w:rsid w:val="00A21C11"/>
    <w:rsid w:val="00A35317"/>
    <w:rsid w:val="00A82A14"/>
    <w:rsid w:val="00AA2FEB"/>
    <w:rsid w:val="00AB2916"/>
    <w:rsid w:val="00AB5A78"/>
    <w:rsid w:val="00AB5FCB"/>
    <w:rsid w:val="00AC412F"/>
    <w:rsid w:val="00AD0086"/>
    <w:rsid w:val="00AE384D"/>
    <w:rsid w:val="00AE6CEF"/>
    <w:rsid w:val="00AF0759"/>
    <w:rsid w:val="00AF6661"/>
    <w:rsid w:val="00B219D2"/>
    <w:rsid w:val="00B53A45"/>
    <w:rsid w:val="00B60A31"/>
    <w:rsid w:val="00B63B22"/>
    <w:rsid w:val="00B758D4"/>
    <w:rsid w:val="00BA2552"/>
    <w:rsid w:val="00BA7628"/>
    <w:rsid w:val="00BB443E"/>
    <w:rsid w:val="00BB7F0D"/>
    <w:rsid w:val="00C16B4F"/>
    <w:rsid w:val="00C2567D"/>
    <w:rsid w:val="00C2602A"/>
    <w:rsid w:val="00CA5D36"/>
    <w:rsid w:val="00CC02EA"/>
    <w:rsid w:val="00CD2AA7"/>
    <w:rsid w:val="00CD7E59"/>
    <w:rsid w:val="00D135FF"/>
    <w:rsid w:val="00D163F1"/>
    <w:rsid w:val="00D27A72"/>
    <w:rsid w:val="00D3127F"/>
    <w:rsid w:val="00D611A3"/>
    <w:rsid w:val="00D743DD"/>
    <w:rsid w:val="00D80CA1"/>
    <w:rsid w:val="00DA4853"/>
    <w:rsid w:val="00DF4A76"/>
    <w:rsid w:val="00E34573"/>
    <w:rsid w:val="00E44196"/>
    <w:rsid w:val="00E71CDE"/>
    <w:rsid w:val="00E907DE"/>
    <w:rsid w:val="00F42023"/>
    <w:rsid w:val="00F444E9"/>
    <w:rsid w:val="00F612C1"/>
    <w:rsid w:val="00F67288"/>
    <w:rsid w:val="00FC14EF"/>
    <w:rsid w:val="00FE3000"/>
    <w:rsid w:val="00FE500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95E4"/>
  <w15:docId w15:val="{1664DD01-8BC3-4215-8293-FE72EE156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sid w:val="00AB5FCB"/>
    <w:rPr>
      <w:color w:val="005DBA" w:themeColor="hyperlink"/>
      <w:u w:val="single"/>
    </w:rPr>
  </w:style>
  <w:style w:type="character" w:styleId="FollowedHyperlink">
    <w:name w:val="FollowedHyperlink"/>
    <w:basedOn w:val="DefaultParagraphFont"/>
    <w:uiPriority w:val="99"/>
    <w:semiHidden/>
    <w:unhideWhenUsed/>
    <w:rsid w:val="00AB5FCB"/>
    <w:rPr>
      <w:color w:val="6C606A" w:themeColor="followedHyperlink"/>
      <w:u w:val="single"/>
    </w:rPr>
  </w:style>
  <w:style w:type="paragraph" w:customStyle="1" w:styleId="Default">
    <w:name w:val="Default"/>
    <w:rsid w:val="00B63B22"/>
    <w:pPr>
      <w:autoSpaceDE w:val="0"/>
      <w:autoSpaceDN w:val="0"/>
      <w:adjustRightInd w:val="0"/>
      <w:spacing w:before="0" w:after="0" w:line="240" w:lineRule="auto"/>
    </w:pPr>
    <w:rPr>
      <w:rFonts w:ascii="Calibri" w:hAnsi="Calibri" w:cs="Calibri"/>
      <w:color w:val="000000"/>
      <w:sz w:val="24"/>
      <w:szCs w:val="24"/>
      <w:lang w:val="id-ID"/>
    </w:rPr>
  </w:style>
  <w:style w:type="paragraph" w:styleId="Header">
    <w:name w:val="header"/>
    <w:basedOn w:val="Normal"/>
    <w:link w:val="HeaderChar"/>
    <w:uiPriority w:val="99"/>
    <w:unhideWhenUsed/>
    <w:rsid w:val="00041C8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41C84"/>
  </w:style>
  <w:style w:type="paragraph" w:styleId="Footer">
    <w:name w:val="footer"/>
    <w:basedOn w:val="Normal"/>
    <w:link w:val="FooterChar"/>
    <w:uiPriority w:val="99"/>
    <w:unhideWhenUsed/>
    <w:rsid w:val="00041C8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1C84"/>
  </w:style>
  <w:style w:type="paragraph" w:styleId="TOC1">
    <w:name w:val="toc 1"/>
    <w:basedOn w:val="Normal"/>
    <w:next w:val="Normal"/>
    <w:autoRedefine/>
    <w:uiPriority w:val="39"/>
    <w:unhideWhenUsed/>
    <w:rsid w:val="005E6F8C"/>
    <w:pPr>
      <w:spacing w:after="100"/>
    </w:pPr>
  </w:style>
  <w:style w:type="paragraph" w:styleId="TableofFigures">
    <w:name w:val="table of figures"/>
    <w:basedOn w:val="Normal"/>
    <w:next w:val="Normal"/>
    <w:uiPriority w:val="99"/>
    <w:unhideWhenUsed/>
    <w:rsid w:val="000220A9"/>
    <w:pPr>
      <w:spacing w:after="0"/>
    </w:pPr>
  </w:style>
  <w:style w:type="paragraph" w:styleId="TOC9">
    <w:name w:val="toc 9"/>
    <w:basedOn w:val="Normal"/>
    <w:next w:val="Normal"/>
    <w:autoRedefine/>
    <w:uiPriority w:val="39"/>
    <w:semiHidden/>
    <w:unhideWhenUsed/>
    <w:rsid w:val="0080172B"/>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content.cdninstagram.com/hphotos-xfa1/t51.2885-15/e15/11241386_426416100869247_2000815524_n.jpg"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3.bp.blogspot.com/-Pf_wkk40R5k/VqmkF4Lcq4I/AAAAAAAAANU/-lqappXqT-Y/s640/12568187_1128881723790344_2142983493_n.jpg"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http://www.mibah.com/labirin-coban-rondo-pujon-malang.html" TargetMode="External"/><Relationship Id="rId4" Type="http://schemas.openxmlformats.org/officeDocument/2006/relationships/styles" Target="styles.xml"/><Relationship Id="rId9" Type="http://schemas.openxmlformats.org/officeDocument/2006/relationships/hyperlink" Target="file:///D:\BRAWIJAYA%20UNIVERSITY\SEMESTER%204\Grafika%20Komputer\Project%20Akhir\Grafkom_J_5_ProposalFP.docx"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hkano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F0F485F-A91D-4FFC-83B4-21727983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163</TotalTime>
  <Pages>42</Pages>
  <Words>6157</Words>
  <Characters>35097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cahkanor</dc:creator>
  <cp:keywords/>
  <cp:lastModifiedBy>Bossarito Putro</cp:lastModifiedBy>
  <cp:revision>9</cp:revision>
  <dcterms:created xsi:type="dcterms:W3CDTF">2016-06-21T09:19:00Z</dcterms:created>
  <dcterms:modified xsi:type="dcterms:W3CDTF">2016-06-21T14:37:00Z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